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215CE69" w14:textId="77777777" w:rsidR="00BA372C" w:rsidRDefault="00BA372C" w:rsidP="00782A07">
      <w:pPr>
        <w:jc w:val="both"/>
        <w:rPr>
          <w:rFonts w:ascii="Times New Roman" w:hAnsi="Times New Roman" w:cs="Times New Roman"/>
          <w:sz w:val="24"/>
          <w:szCs w:val="24"/>
        </w:rPr>
      </w:pPr>
    </w:p>
    <w:p w14:paraId="299C731A" w14:textId="77777777" w:rsidR="00C73BBF" w:rsidRDefault="00A54EA1" w:rsidP="00782A07">
      <w:pPr>
        <w:jc w:val="both"/>
        <w:rPr>
          <w:rFonts w:ascii="Times New Roman" w:hAnsi="Times New Roman" w:cs="Times New Roman"/>
          <w:sz w:val="24"/>
          <w:szCs w:val="24"/>
        </w:rPr>
      </w:pPr>
      <w:r>
        <w:rPr>
          <w:rFonts w:ascii="Times New Roman" w:hAnsi="Times New Roman" w:cs="Times New Roman"/>
          <w:noProof/>
          <w:sz w:val="24"/>
          <w:szCs w:val="24"/>
          <w:lang w:val="en-US" w:eastAsia="en-US" w:bidi="mr-IN"/>
        </w:rPr>
        <mc:AlternateContent>
          <mc:Choice Requires="wps">
            <w:drawing>
              <wp:anchor distT="72390" distB="72390" distL="72390" distR="72390" simplePos="0" relativeHeight="251657728" behindDoc="0" locked="0" layoutInCell="1" allowOverlap="1" wp14:anchorId="576FF3F8" wp14:editId="7CEF4C6E">
                <wp:simplePos x="0" y="0"/>
                <wp:positionH relativeFrom="column">
                  <wp:posOffset>2519045</wp:posOffset>
                </wp:positionH>
                <wp:positionV relativeFrom="paragraph">
                  <wp:posOffset>19685</wp:posOffset>
                </wp:positionV>
                <wp:extent cx="3173095" cy="1751330"/>
                <wp:effectExtent l="13970" t="10160" r="13335" b="1016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095" cy="1751330"/>
                        </a:xfrm>
                        <a:prstGeom prst="rect">
                          <a:avLst/>
                        </a:prstGeom>
                        <a:solidFill>
                          <a:srgbClr val="FFFFFF"/>
                        </a:solidFill>
                        <a:ln w="635">
                          <a:solidFill>
                            <a:srgbClr val="000000"/>
                          </a:solidFill>
                          <a:miter lim="800000"/>
                          <a:headEnd/>
                          <a:tailEnd/>
                        </a:ln>
                      </wps:spPr>
                      <wps:txbx>
                        <w:txbxContent>
                          <w:p w14:paraId="224AB9F8" w14:textId="2AFD532F" w:rsidR="00C82439" w:rsidRDefault="00C82439" w:rsidP="00C82439">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0A74DB">
                              <w:rPr>
                                <w:rFonts w:ascii="Times New Roman" w:eastAsia="Times New Roman" w:hAnsi="Times New Roman" w:cs="Times New Roman"/>
                                <w:b/>
                                <w:iCs/>
                                <w:sz w:val="24"/>
                                <w:szCs w:val="24"/>
                              </w:rPr>
                              <w:t>E1</w:t>
                            </w:r>
                            <w:r>
                              <w:rPr>
                                <w:rFonts w:ascii="Times New Roman" w:eastAsia="Times New Roman" w:hAnsi="Times New Roman" w:cs="Times New Roman"/>
                                <w:b/>
                                <w:iCs/>
                                <w:sz w:val="24"/>
                                <w:szCs w:val="24"/>
                              </w:rPr>
                              <w:t xml:space="preserve">              Roll No.: </w:t>
                            </w:r>
                            <w:r w:rsidR="000A74DB">
                              <w:rPr>
                                <w:rFonts w:ascii="Times New Roman" w:eastAsia="Times New Roman" w:hAnsi="Times New Roman" w:cs="Times New Roman"/>
                                <w:b/>
                                <w:iCs/>
                                <w:sz w:val="24"/>
                                <w:szCs w:val="24"/>
                              </w:rPr>
                              <w:t>16010321005</w:t>
                            </w:r>
                            <w:r>
                              <w:rPr>
                                <w:rFonts w:ascii="Times New Roman" w:eastAsia="Times New Roman" w:hAnsi="Times New Roman" w:cs="Times New Roman"/>
                                <w:b/>
                                <w:iCs/>
                                <w:sz w:val="24"/>
                                <w:szCs w:val="24"/>
                              </w:rPr>
                              <w:t xml:space="preserve">    </w:t>
                            </w:r>
                          </w:p>
                          <w:p w14:paraId="27CD2AD0" w14:textId="77777777" w:rsidR="00C82439" w:rsidRPr="006A74A1" w:rsidRDefault="00C82439" w:rsidP="00C82439">
                            <w:pPr>
                              <w:pStyle w:val="FrameContents"/>
                              <w:shd w:val="clear" w:color="auto" w:fill="FFFFFF"/>
                              <w:spacing w:after="0" w:line="100" w:lineRule="atLeast"/>
                              <w:rPr>
                                <w:rFonts w:ascii="Times New Roman" w:eastAsia="Times New Roman" w:hAnsi="Times New Roman" w:cs="Times New Roman"/>
                                <w:b/>
                                <w:iCs/>
                                <w:sz w:val="24"/>
                                <w:szCs w:val="24"/>
                              </w:rPr>
                            </w:pPr>
                          </w:p>
                          <w:p w14:paraId="04F022E1" w14:textId="536CF9C8" w:rsidR="00C82439" w:rsidRPr="006A74A1" w:rsidRDefault="00C82439" w:rsidP="00C82439">
                            <w:pPr>
                              <w:pStyle w:val="FrameContents"/>
                              <w:shd w:val="clear" w:color="auto" w:fill="FFFFFF"/>
                              <w:spacing w:after="0" w:line="100" w:lineRule="atLeast"/>
                              <w:rPr>
                                <w:rFonts w:ascii="Times New Roman" w:hAnsi="Times New Roman" w:cs="Times New Roman"/>
                                <w:b/>
                                <w:sz w:val="24"/>
                                <w:szCs w:val="24"/>
                              </w:rPr>
                            </w:pPr>
                            <w:r w:rsidRPr="006A74A1">
                              <w:rPr>
                                <w:rFonts w:ascii="Times New Roman" w:hAnsi="Times New Roman" w:cs="Times New Roman"/>
                                <w:b/>
                                <w:sz w:val="24"/>
                                <w:szCs w:val="24"/>
                              </w:rPr>
                              <w:t>Experimen</w:t>
                            </w:r>
                            <w:r w:rsidR="00C8120F" w:rsidRPr="006A74A1">
                              <w:rPr>
                                <w:rFonts w:ascii="Times New Roman" w:hAnsi="Times New Roman" w:cs="Times New Roman"/>
                                <w:b/>
                                <w:sz w:val="24"/>
                                <w:szCs w:val="24"/>
                              </w:rPr>
                              <w:t>t / assignment / tutorial No.</w:t>
                            </w:r>
                            <w:r w:rsidR="000A74DB">
                              <w:rPr>
                                <w:rFonts w:ascii="Times New Roman" w:hAnsi="Times New Roman" w:cs="Times New Roman"/>
                                <w:b/>
                                <w:sz w:val="24"/>
                                <w:szCs w:val="24"/>
                              </w:rPr>
                              <w:t>1</w:t>
                            </w:r>
                            <w:r w:rsidR="00C8120F" w:rsidRPr="006A74A1">
                              <w:rPr>
                                <w:rFonts w:ascii="Times New Roman" w:hAnsi="Times New Roman" w:cs="Times New Roman"/>
                                <w:b/>
                                <w:sz w:val="24"/>
                                <w:szCs w:val="24"/>
                              </w:rPr>
                              <w:t xml:space="preserve"> </w:t>
                            </w:r>
                          </w:p>
                          <w:p w14:paraId="0B76BB24" w14:textId="77777777" w:rsidR="00C82439" w:rsidRPr="006A74A1" w:rsidRDefault="00C82439" w:rsidP="00C82439">
                            <w:pPr>
                              <w:pStyle w:val="FrameContents"/>
                              <w:shd w:val="clear" w:color="auto" w:fill="FFFFFF"/>
                              <w:spacing w:after="0" w:line="100" w:lineRule="atLeast"/>
                              <w:rPr>
                                <w:rFonts w:ascii="Times New Roman" w:hAnsi="Times New Roman" w:cs="Times New Roman"/>
                                <w:b/>
                                <w:sz w:val="24"/>
                                <w:szCs w:val="24"/>
                              </w:rPr>
                            </w:pPr>
                          </w:p>
                          <w:p w14:paraId="64F6020B" w14:textId="77777777" w:rsidR="00C82439" w:rsidRPr="006A74A1" w:rsidRDefault="00C82439" w:rsidP="00C82439">
                            <w:pPr>
                              <w:pStyle w:val="FrameContents"/>
                              <w:shd w:val="clear" w:color="auto" w:fill="FFFFFF"/>
                              <w:spacing w:after="0" w:line="100" w:lineRule="atLeast"/>
                              <w:rPr>
                                <w:rFonts w:ascii="Times New Roman" w:hAnsi="Times New Roman" w:cs="Times New Roman"/>
                              </w:rPr>
                            </w:pPr>
                            <w:r w:rsidRPr="006A74A1">
                              <w:rPr>
                                <w:rFonts w:ascii="Times New Roman" w:hAnsi="Times New Roman" w:cs="Times New Roman"/>
                                <w:b/>
                                <w:sz w:val="24"/>
                                <w:szCs w:val="24"/>
                              </w:rPr>
                              <w:t>Grade: AA / AB / BB / BC / CC / CD /DD</w:t>
                            </w:r>
                          </w:p>
                          <w:p w14:paraId="4CB95DC3" w14:textId="77777777" w:rsidR="00C82439" w:rsidRPr="006A74A1" w:rsidRDefault="00C82439" w:rsidP="00C82439">
                            <w:pPr>
                              <w:pStyle w:val="FrameContents"/>
                              <w:shd w:val="clear" w:color="auto" w:fill="FFFFFF"/>
                              <w:spacing w:line="100" w:lineRule="atLeast"/>
                              <w:rPr>
                                <w:rFonts w:ascii="Times New Roman" w:hAnsi="Times New Roman" w:cs="Times New Roman"/>
                              </w:rPr>
                            </w:pPr>
                          </w:p>
                          <w:p w14:paraId="7E4EEA70" w14:textId="77777777" w:rsidR="00C82439" w:rsidRPr="006A74A1" w:rsidRDefault="00C82439" w:rsidP="00C82439">
                            <w:pPr>
                              <w:pStyle w:val="FrameContents"/>
                              <w:shd w:val="clear" w:color="auto" w:fill="FFFFFF"/>
                              <w:spacing w:line="100" w:lineRule="atLeast"/>
                              <w:rPr>
                                <w:rFonts w:ascii="Times New Roman" w:hAnsi="Times New Roman" w:cs="Times New Roman"/>
                              </w:rPr>
                            </w:pPr>
                          </w:p>
                          <w:p w14:paraId="3484BA68" w14:textId="77777777" w:rsidR="00C82439" w:rsidRPr="006A74A1" w:rsidRDefault="00C82439" w:rsidP="00C82439">
                            <w:pPr>
                              <w:pStyle w:val="FrameContents"/>
                              <w:shd w:val="clear" w:color="auto" w:fill="FFFFFF"/>
                              <w:spacing w:line="100" w:lineRule="atLeast"/>
                              <w:rPr>
                                <w:rFonts w:ascii="Times New Roman" w:hAnsi="Times New Roman" w:cs="Times New Roman"/>
                                <w:b/>
                                <w:sz w:val="32"/>
                                <w:szCs w:val="32"/>
                              </w:rPr>
                            </w:pPr>
                            <w:r w:rsidRPr="006A74A1">
                              <w:rPr>
                                <w:rFonts w:ascii="Times New Roman" w:hAnsi="Times New Roman" w:cs="Times New Roman"/>
                                <w:b/>
                                <w:sz w:val="24"/>
                                <w:szCs w:val="24"/>
                              </w:rPr>
                              <w:t>Signature of the Staff In-charge with date</w:t>
                            </w:r>
                            <w:r w:rsidRPr="006A74A1">
                              <w:rPr>
                                <w:rFonts w:ascii="Times New Roman" w:hAnsi="Times New Roman" w:cs="Times New Roman"/>
                                <w:b/>
                                <w:sz w:val="32"/>
                                <w:szCs w:val="32"/>
                              </w:rPr>
                              <w:tab/>
                            </w:r>
                          </w:p>
                          <w:p w14:paraId="62EFFB06" w14:textId="77777777" w:rsidR="00C82439" w:rsidRDefault="00C82439" w:rsidP="00C82439">
                            <w:pPr>
                              <w:pStyle w:val="FrameContents"/>
                              <w:shd w:val="clear" w:color="auto" w:fill="FFFFFF"/>
                              <w:spacing w:line="100" w:lineRule="atLeast"/>
                              <w:rPr>
                                <w:b/>
                                <w:sz w:val="32"/>
                                <w:szCs w:val="32"/>
                              </w:rPr>
                            </w:pPr>
                          </w:p>
                          <w:p w14:paraId="2B7E0DD1" w14:textId="77777777" w:rsidR="00C82439" w:rsidRDefault="00C82439" w:rsidP="00C82439">
                            <w:pPr>
                              <w:pStyle w:val="FrameContents"/>
                              <w:shd w:val="clear" w:color="auto" w:fill="FFFFFF"/>
                              <w:spacing w:line="100" w:lineRule="atLeas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FF3F8" id="_x0000_t202" coordsize="21600,21600" o:spt="202" path="m,l,21600r21600,l21600,xe">
                <v:stroke joinstyle="miter"/>
                <v:path gradientshapeok="t" o:connecttype="rect"/>
              </v:shapetype>
              <v:shape id="Text Box 4" o:spid="_x0000_s1026" type="#_x0000_t202" style="position:absolute;left:0;text-align:left;margin-left:198.35pt;margin-top:1.55pt;width:249.85pt;height:137.9pt;z-index:251657728;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" strokeweight=".05pt">
                <v:textbox>
                  <w:txbxContent>
                    <w:p w14:paraId="224AB9F8" w14:textId="2AFD532F" w:rsidR="00C82439" w:rsidRDefault="00C82439" w:rsidP="00C82439">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0A74DB">
                        <w:rPr>
                          <w:rFonts w:ascii="Times New Roman" w:eastAsia="Times New Roman" w:hAnsi="Times New Roman" w:cs="Times New Roman"/>
                          <w:b/>
                          <w:iCs/>
                          <w:sz w:val="24"/>
                          <w:szCs w:val="24"/>
                        </w:rPr>
                        <w:t>E1</w:t>
                      </w:r>
                      <w:r>
                        <w:rPr>
                          <w:rFonts w:ascii="Times New Roman" w:eastAsia="Times New Roman" w:hAnsi="Times New Roman" w:cs="Times New Roman"/>
                          <w:b/>
                          <w:iCs/>
                          <w:sz w:val="24"/>
                          <w:szCs w:val="24"/>
                        </w:rPr>
                        <w:t xml:space="preserve">              Roll No.: </w:t>
                      </w:r>
                      <w:r w:rsidR="000A74DB">
                        <w:rPr>
                          <w:rFonts w:ascii="Times New Roman" w:eastAsia="Times New Roman" w:hAnsi="Times New Roman" w:cs="Times New Roman"/>
                          <w:b/>
                          <w:iCs/>
                          <w:sz w:val="24"/>
                          <w:szCs w:val="24"/>
                        </w:rPr>
                        <w:t>16010321005</w:t>
                      </w:r>
                      <w:r>
                        <w:rPr>
                          <w:rFonts w:ascii="Times New Roman" w:eastAsia="Times New Roman" w:hAnsi="Times New Roman" w:cs="Times New Roman"/>
                          <w:b/>
                          <w:iCs/>
                          <w:sz w:val="24"/>
                          <w:szCs w:val="24"/>
                        </w:rPr>
                        <w:t xml:space="preserve">    </w:t>
                      </w:r>
                    </w:p>
                    <w:p w14:paraId="27CD2AD0" w14:textId="77777777" w:rsidR="00C82439" w:rsidRPr="006A74A1" w:rsidRDefault="00C82439" w:rsidP="00C82439">
                      <w:pPr>
                        <w:pStyle w:val="FrameContents"/>
                        <w:shd w:val="clear" w:color="auto" w:fill="FFFFFF"/>
                        <w:spacing w:after="0" w:line="100" w:lineRule="atLeast"/>
                        <w:rPr>
                          <w:rFonts w:ascii="Times New Roman" w:eastAsia="Times New Roman" w:hAnsi="Times New Roman" w:cs="Times New Roman"/>
                          <w:b/>
                          <w:iCs/>
                          <w:sz w:val="24"/>
                          <w:szCs w:val="24"/>
                        </w:rPr>
                      </w:pPr>
                    </w:p>
                    <w:p w14:paraId="04F022E1" w14:textId="536CF9C8" w:rsidR="00C82439" w:rsidRPr="006A74A1" w:rsidRDefault="00C82439" w:rsidP="00C82439">
                      <w:pPr>
                        <w:pStyle w:val="FrameContents"/>
                        <w:shd w:val="clear" w:color="auto" w:fill="FFFFFF"/>
                        <w:spacing w:after="0" w:line="100" w:lineRule="atLeast"/>
                        <w:rPr>
                          <w:rFonts w:ascii="Times New Roman" w:hAnsi="Times New Roman" w:cs="Times New Roman"/>
                          <w:b/>
                          <w:sz w:val="24"/>
                          <w:szCs w:val="24"/>
                        </w:rPr>
                      </w:pPr>
                      <w:r w:rsidRPr="006A74A1">
                        <w:rPr>
                          <w:rFonts w:ascii="Times New Roman" w:hAnsi="Times New Roman" w:cs="Times New Roman"/>
                          <w:b/>
                          <w:sz w:val="24"/>
                          <w:szCs w:val="24"/>
                        </w:rPr>
                        <w:t>Experimen</w:t>
                      </w:r>
                      <w:r w:rsidR="00C8120F" w:rsidRPr="006A74A1">
                        <w:rPr>
                          <w:rFonts w:ascii="Times New Roman" w:hAnsi="Times New Roman" w:cs="Times New Roman"/>
                          <w:b/>
                          <w:sz w:val="24"/>
                          <w:szCs w:val="24"/>
                        </w:rPr>
                        <w:t>t / assignment / tutorial No.</w:t>
                      </w:r>
                      <w:r w:rsidR="000A74DB">
                        <w:rPr>
                          <w:rFonts w:ascii="Times New Roman" w:hAnsi="Times New Roman" w:cs="Times New Roman"/>
                          <w:b/>
                          <w:sz w:val="24"/>
                          <w:szCs w:val="24"/>
                        </w:rPr>
                        <w:t>1</w:t>
                      </w:r>
                      <w:r w:rsidR="00C8120F" w:rsidRPr="006A74A1">
                        <w:rPr>
                          <w:rFonts w:ascii="Times New Roman" w:hAnsi="Times New Roman" w:cs="Times New Roman"/>
                          <w:b/>
                          <w:sz w:val="24"/>
                          <w:szCs w:val="24"/>
                        </w:rPr>
                        <w:t xml:space="preserve"> </w:t>
                      </w:r>
                    </w:p>
                    <w:p w14:paraId="0B76BB24" w14:textId="77777777" w:rsidR="00C82439" w:rsidRPr="006A74A1" w:rsidRDefault="00C82439" w:rsidP="00C82439">
                      <w:pPr>
                        <w:pStyle w:val="FrameContents"/>
                        <w:shd w:val="clear" w:color="auto" w:fill="FFFFFF"/>
                        <w:spacing w:after="0" w:line="100" w:lineRule="atLeast"/>
                        <w:rPr>
                          <w:rFonts w:ascii="Times New Roman" w:hAnsi="Times New Roman" w:cs="Times New Roman"/>
                          <w:b/>
                          <w:sz w:val="24"/>
                          <w:szCs w:val="24"/>
                        </w:rPr>
                      </w:pPr>
                    </w:p>
                    <w:p w14:paraId="64F6020B" w14:textId="77777777" w:rsidR="00C82439" w:rsidRPr="006A74A1" w:rsidRDefault="00C82439" w:rsidP="00C82439">
                      <w:pPr>
                        <w:pStyle w:val="FrameContents"/>
                        <w:shd w:val="clear" w:color="auto" w:fill="FFFFFF"/>
                        <w:spacing w:after="0" w:line="100" w:lineRule="atLeast"/>
                        <w:rPr>
                          <w:rFonts w:ascii="Times New Roman" w:hAnsi="Times New Roman" w:cs="Times New Roman"/>
                        </w:rPr>
                      </w:pPr>
                      <w:r w:rsidRPr="006A74A1">
                        <w:rPr>
                          <w:rFonts w:ascii="Times New Roman" w:hAnsi="Times New Roman" w:cs="Times New Roman"/>
                          <w:b/>
                          <w:sz w:val="24"/>
                          <w:szCs w:val="24"/>
                        </w:rPr>
                        <w:t>Grade: AA / AB / BB / BC / CC / CD /DD</w:t>
                      </w:r>
                    </w:p>
                    <w:p w14:paraId="4CB95DC3" w14:textId="77777777" w:rsidR="00C82439" w:rsidRPr="006A74A1" w:rsidRDefault="00C82439" w:rsidP="00C82439">
                      <w:pPr>
                        <w:pStyle w:val="FrameContents"/>
                        <w:shd w:val="clear" w:color="auto" w:fill="FFFFFF"/>
                        <w:spacing w:line="100" w:lineRule="atLeast"/>
                        <w:rPr>
                          <w:rFonts w:ascii="Times New Roman" w:hAnsi="Times New Roman" w:cs="Times New Roman"/>
                        </w:rPr>
                      </w:pPr>
                    </w:p>
                    <w:p w14:paraId="7E4EEA70" w14:textId="77777777" w:rsidR="00C82439" w:rsidRPr="006A74A1" w:rsidRDefault="00C82439" w:rsidP="00C82439">
                      <w:pPr>
                        <w:pStyle w:val="FrameContents"/>
                        <w:shd w:val="clear" w:color="auto" w:fill="FFFFFF"/>
                        <w:spacing w:line="100" w:lineRule="atLeast"/>
                        <w:rPr>
                          <w:rFonts w:ascii="Times New Roman" w:hAnsi="Times New Roman" w:cs="Times New Roman"/>
                        </w:rPr>
                      </w:pPr>
                    </w:p>
                    <w:p w14:paraId="3484BA68" w14:textId="77777777" w:rsidR="00C82439" w:rsidRPr="006A74A1" w:rsidRDefault="00C82439" w:rsidP="00C82439">
                      <w:pPr>
                        <w:pStyle w:val="FrameContents"/>
                        <w:shd w:val="clear" w:color="auto" w:fill="FFFFFF"/>
                        <w:spacing w:line="100" w:lineRule="atLeast"/>
                        <w:rPr>
                          <w:rFonts w:ascii="Times New Roman" w:hAnsi="Times New Roman" w:cs="Times New Roman"/>
                          <w:b/>
                          <w:sz w:val="32"/>
                          <w:szCs w:val="32"/>
                        </w:rPr>
                      </w:pPr>
                      <w:r w:rsidRPr="006A74A1">
                        <w:rPr>
                          <w:rFonts w:ascii="Times New Roman" w:hAnsi="Times New Roman" w:cs="Times New Roman"/>
                          <w:b/>
                          <w:sz w:val="24"/>
                          <w:szCs w:val="24"/>
                        </w:rPr>
                        <w:t>Signature of the Staff In-charge with date</w:t>
                      </w:r>
                      <w:r w:rsidRPr="006A74A1">
                        <w:rPr>
                          <w:rFonts w:ascii="Times New Roman" w:hAnsi="Times New Roman" w:cs="Times New Roman"/>
                          <w:b/>
                          <w:sz w:val="32"/>
                          <w:szCs w:val="32"/>
                        </w:rPr>
                        <w:tab/>
                      </w:r>
                    </w:p>
                    <w:p w14:paraId="62EFFB06" w14:textId="77777777" w:rsidR="00C82439" w:rsidRDefault="00C82439" w:rsidP="00C82439">
                      <w:pPr>
                        <w:pStyle w:val="FrameContents"/>
                        <w:shd w:val="clear" w:color="auto" w:fill="FFFFFF"/>
                        <w:spacing w:line="100" w:lineRule="atLeast"/>
                        <w:rPr>
                          <w:b/>
                          <w:sz w:val="32"/>
                          <w:szCs w:val="32"/>
                        </w:rPr>
                      </w:pPr>
                    </w:p>
                    <w:p w14:paraId="2B7E0DD1" w14:textId="77777777" w:rsidR="00C82439" w:rsidRDefault="00C82439" w:rsidP="00C82439">
                      <w:pPr>
                        <w:pStyle w:val="FrameContents"/>
                        <w:shd w:val="clear" w:color="auto" w:fill="FFFFFF"/>
                        <w:spacing w:line="100" w:lineRule="atLeast"/>
                      </w:pPr>
                    </w:p>
                  </w:txbxContent>
                </v:textbox>
              </v:shape>
            </w:pict>
          </mc:Fallback>
        </mc:AlternateContent>
      </w:r>
    </w:p>
    <w:p w14:paraId="71F887EE" w14:textId="77777777" w:rsidR="00C82439" w:rsidRPr="00BA41DE" w:rsidRDefault="00C82439" w:rsidP="00773DCA">
      <w:pPr>
        <w:jc w:val="both"/>
        <w:rPr>
          <w:rFonts w:ascii="Times New Roman" w:hAnsi="Times New Roman" w:cs="Times New Roman"/>
          <w:sz w:val="24"/>
          <w:szCs w:val="24"/>
        </w:rPr>
      </w:pPr>
    </w:p>
    <w:p w14:paraId="6683AD58" w14:textId="77777777" w:rsidR="00C82439" w:rsidRPr="00BA41DE" w:rsidRDefault="00C82439" w:rsidP="00C82439">
      <w:pPr>
        <w:rPr>
          <w:rFonts w:ascii="Times New Roman" w:hAnsi="Times New Roman" w:cs="Times New Roman"/>
          <w:sz w:val="24"/>
          <w:szCs w:val="24"/>
        </w:rPr>
      </w:pPr>
    </w:p>
    <w:p w14:paraId="649DFAC8" w14:textId="77777777" w:rsidR="00C82439" w:rsidRPr="00BA41DE" w:rsidRDefault="00C82439" w:rsidP="00C82439">
      <w:pPr>
        <w:rPr>
          <w:rFonts w:ascii="Times New Roman" w:hAnsi="Times New Roman" w:cs="Times New Roman"/>
          <w:sz w:val="24"/>
          <w:szCs w:val="24"/>
        </w:rPr>
      </w:pPr>
    </w:p>
    <w:p w14:paraId="1BAAC77D" w14:textId="77777777" w:rsidR="00C82439" w:rsidRPr="00BA41DE" w:rsidRDefault="00C82439" w:rsidP="00C82439">
      <w:pPr>
        <w:rPr>
          <w:rFonts w:ascii="Times New Roman" w:hAnsi="Times New Roman" w:cs="Times New Roman"/>
          <w:sz w:val="24"/>
          <w:szCs w:val="24"/>
        </w:rPr>
      </w:pPr>
    </w:p>
    <w:p w14:paraId="01B3D16B" w14:textId="77777777" w:rsidR="00782A07" w:rsidRPr="00BA41DE" w:rsidRDefault="00782A07" w:rsidP="00C82439">
      <w:pPr>
        <w:rPr>
          <w:rFonts w:ascii="Times New Roman" w:hAnsi="Times New Roman" w:cs="Times New Roman"/>
          <w:sz w:val="24"/>
          <w:szCs w:val="24"/>
        </w:rPr>
      </w:pPr>
    </w:p>
    <w:tbl>
      <w:tblPr>
        <w:tblpPr w:leftFromText="180" w:rightFromText="180" w:vertAnchor="text" w:horzAnchor="margin" w:tblpY="92"/>
        <w:tblW w:w="8973" w:type="dxa"/>
        <w:tblLayout w:type="fixed"/>
        <w:tblLook w:val="0000" w:firstRow="0" w:lastRow="0" w:firstColumn="0" w:lastColumn="0" w:noHBand="0" w:noVBand="0"/>
      </w:tblPr>
      <w:tblGrid>
        <w:gridCol w:w="8973"/>
      </w:tblGrid>
      <w:tr w:rsidR="00C82439" w:rsidRPr="00BA41DE" w14:paraId="3DE8F8C6" w14:textId="77777777" w:rsidTr="00C82439">
        <w:trPr>
          <w:trHeight w:val="500"/>
        </w:trPr>
        <w:tc>
          <w:tcPr>
            <w:tcW w:w="897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75A287" w14:textId="77777777" w:rsidR="00C82439" w:rsidRPr="00BA41DE" w:rsidRDefault="00C82439" w:rsidP="009E0580">
            <w:pPr>
              <w:widowControl w:val="0"/>
              <w:autoSpaceDE w:val="0"/>
              <w:autoSpaceDN w:val="0"/>
              <w:adjustRightInd w:val="0"/>
              <w:spacing w:after="0" w:line="240" w:lineRule="auto"/>
              <w:rPr>
                <w:rFonts w:ascii="Times New Roman" w:hAnsi="Times New Roman" w:cs="Times New Roman"/>
                <w:sz w:val="24"/>
                <w:szCs w:val="24"/>
              </w:rPr>
            </w:pPr>
            <w:r w:rsidRPr="00BA41DE">
              <w:rPr>
                <w:rFonts w:ascii="Times New Roman" w:eastAsia="Times New Roman" w:hAnsi="Times New Roman" w:cs="Times New Roman"/>
                <w:b/>
                <w:iCs/>
                <w:sz w:val="24"/>
                <w:szCs w:val="24"/>
              </w:rPr>
              <w:t xml:space="preserve">TITLE: </w:t>
            </w:r>
            <w:r w:rsidR="000B6817">
              <w:rPr>
                <w:rFonts w:ascii="Times New Roman" w:eastAsia="Times New Roman" w:hAnsi="Times New Roman" w:cs="Times New Roman"/>
                <w:bCs/>
                <w:iCs/>
                <w:sz w:val="24"/>
                <w:szCs w:val="24"/>
              </w:rPr>
              <w:t xml:space="preserve"> Basic concepts in python</w:t>
            </w:r>
          </w:p>
        </w:tc>
      </w:tr>
    </w:tbl>
    <w:p w14:paraId="2D9CABB5" w14:textId="77777777" w:rsidR="00900A38" w:rsidRPr="00BA41DE" w:rsidRDefault="00900A38" w:rsidP="00C82439">
      <w:pPr>
        <w:spacing w:after="0" w:line="240" w:lineRule="auto"/>
        <w:jc w:val="both"/>
        <w:rPr>
          <w:rFonts w:ascii="Times New Roman" w:hAnsi="Times New Roman" w:cs="Times New Roman"/>
          <w:b/>
          <w:sz w:val="24"/>
          <w:szCs w:val="24"/>
        </w:rPr>
      </w:pPr>
    </w:p>
    <w:p w14:paraId="6E74082E" w14:textId="77777777" w:rsidR="000B6817" w:rsidRDefault="00C82439" w:rsidP="000B6817">
      <w:pPr>
        <w:spacing w:after="0" w:line="240" w:lineRule="auto"/>
        <w:jc w:val="both"/>
        <w:rPr>
          <w:rFonts w:ascii="Times New Roman" w:eastAsia="Times New Roman" w:hAnsi="Times New Roman" w:cs="Times New Roman"/>
          <w:bCs/>
          <w:iCs/>
          <w:sz w:val="24"/>
          <w:szCs w:val="24"/>
        </w:rPr>
      </w:pPr>
      <w:r w:rsidRPr="00BA41DE">
        <w:rPr>
          <w:rFonts w:ascii="Times New Roman" w:hAnsi="Times New Roman" w:cs="Times New Roman"/>
          <w:b/>
          <w:sz w:val="24"/>
          <w:szCs w:val="24"/>
        </w:rPr>
        <w:t>AIM:</w:t>
      </w:r>
      <w:r w:rsidRPr="00BA41DE">
        <w:rPr>
          <w:rFonts w:ascii="Times New Roman" w:hAnsi="Times New Roman" w:cs="Times New Roman"/>
          <w:sz w:val="24"/>
          <w:szCs w:val="24"/>
        </w:rPr>
        <w:t xml:space="preserve"> </w:t>
      </w:r>
      <w:r w:rsidR="000B6817">
        <w:rPr>
          <w:rFonts w:ascii="Times New Roman" w:hAnsi="Times New Roman" w:cs="Times New Roman"/>
          <w:sz w:val="24"/>
          <w:szCs w:val="24"/>
        </w:rPr>
        <w:t xml:space="preserve">1) </w:t>
      </w:r>
      <w:r w:rsidR="000B6817" w:rsidRPr="00D13886">
        <w:rPr>
          <w:rFonts w:ascii="Times New Roman" w:eastAsia="Times New Roman" w:hAnsi="Times New Roman" w:cs="Times New Roman"/>
          <w:bCs/>
          <w:iCs/>
          <w:sz w:val="24"/>
          <w:szCs w:val="24"/>
        </w:rPr>
        <w:t xml:space="preserve">Program to </w:t>
      </w:r>
      <w:r w:rsidR="000B6817">
        <w:rPr>
          <w:rFonts w:ascii="Times New Roman" w:eastAsia="Times New Roman" w:hAnsi="Times New Roman" w:cs="Times New Roman"/>
          <w:bCs/>
          <w:iCs/>
          <w:sz w:val="24"/>
          <w:szCs w:val="24"/>
        </w:rPr>
        <w:t>find volume of a rectangular prism and diagonal length</w:t>
      </w:r>
    </w:p>
    <w:p w14:paraId="746ACD36" w14:textId="77777777" w:rsidR="006135EC" w:rsidRPr="006135EC" w:rsidRDefault="000B6817" w:rsidP="009E0580">
      <w:pPr>
        <w:spacing w:after="0" w:line="240" w:lineRule="auto"/>
        <w:jc w:val="both"/>
        <w:rPr>
          <w:rFonts w:ascii="Times New Roman" w:hAnsi="Times New Roman" w:cs="Times New Roman"/>
          <w:sz w:val="24"/>
          <w:szCs w:val="24"/>
          <w:lang w:val="en-US"/>
        </w:rPr>
      </w:pPr>
      <w:r>
        <w:rPr>
          <w:rFonts w:ascii="Times New Roman" w:eastAsia="Times New Roman" w:hAnsi="Times New Roman" w:cs="Times New Roman"/>
          <w:bCs/>
          <w:iCs/>
          <w:sz w:val="24"/>
          <w:szCs w:val="24"/>
        </w:rPr>
        <w:t xml:space="preserve">           2) Program to perform string operations.</w:t>
      </w:r>
    </w:p>
    <w:p w14:paraId="404F7E3D" w14:textId="77777777" w:rsidR="00C82439" w:rsidRPr="00BA41DE" w:rsidRDefault="00C82439" w:rsidP="00C82439">
      <w:pPr>
        <w:spacing w:after="0" w:line="240" w:lineRule="auto"/>
        <w:jc w:val="both"/>
        <w:rPr>
          <w:rFonts w:ascii="Times New Roman" w:hAnsi="Times New Roman" w:cs="Times New Roman"/>
          <w:b/>
          <w:sz w:val="24"/>
          <w:szCs w:val="24"/>
        </w:rPr>
      </w:pPr>
      <w:r w:rsidRPr="00BA41DE">
        <w:rPr>
          <w:rFonts w:ascii="Times New Roman" w:hAnsi="Times New Roman" w:cs="Times New Roman"/>
          <w:b/>
          <w:sz w:val="24"/>
          <w:szCs w:val="24"/>
        </w:rPr>
        <w:t>______________________________________________________________________</w:t>
      </w:r>
    </w:p>
    <w:p w14:paraId="44AABA1C" w14:textId="77777777" w:rsidR="00C82439" w:rsidRPr="00FE5BFA" w:rsidRDefault="00C82439" w:rsidP="00C82439">
      <w:pPr>
        <w:spacing w:after="0" w:line="240" w:lineRule="auto"/>
        <w:jc w:val="both"/>
        <w:rPr>
          <w:rFonts w:ascii="Times New Roman" w:hAnsi="Times New Roman" w:cs="Times New Roman"/>
          <w:bCs/>
          <w:sz w:val="24"/>
          <w:szCs w:val="24"/>
        </w:rPr>
      </w:pPr>
      <w:r w:rsidRPr="00BA41DE">
        <w:rPr>
          <w:rFonts w:ascii="Times New Roman" w:hAnsi="Times New Roman" w:cs="Times New Roman"/>
          <w:b/>
          <w:sz w:val="24"/>
          <w:szCs w:val="24"/>
        </w:rPr>
        <w:t xml:space="preserve">Expected OUTCOME of Experiment: </w:t>
      </w:r>
      <w:r w:rsidR="00FE5BFA">
        <w:rPr>
          <w:rFonts w:ascii="Times New Roman" w:hAnsi="Times New Roman" w:cs="Times New Roman"/>
          <w:bCs/>
          <w:sz w:val="24"/>
          <w:szCs w:val="24"/>
        </w:rPr>
        <w:t>Use of input output</w:t>
      </w:r>
      <w:r w:rsidR="00EA7A3C">
        <w:rPr>
          <w:rFonts w:ascii="Times New Roman" w:hAnsi="Times New Roman" w:cs="Times New Roman"/>
          <w:bCs/>
          <w:sz w:val="24"/>
          <w:szCs w:val="24"/>
        </w:rPr>
        <w:t xml:space="preserve"> function,</w:t>
      </w:r>
      <w:r w:rsidR="00FE5BFA" w:rsidRPr="00FE5BFA">
        <w:rPr>
          <w:rFonts w:ascii="Times New Roman" w:hAnsi="Times New Roman" w:cs="Times New Roman"/>
          <w:bCs/>
          <w:sz w:val="24"/>
          <w:szCs w:val="24"/>
        </w:rPr>
        <w:t xml:space="preserve"> arithmetic operators in python</w:t>
      </w:r>
      <w:r w:rsidR="00EA7A3C">
        <w:rPr>
          <w:rFonts w:ascii="Times New Roman" w:hAnsi="Times New Roman" w:cs="Times New Roman"/>
          <w:bCs/>
          <w:sz w:val="24"/>
          <w:szCs w:val="24"/>
        </w:rPr>
        <w:t xml:space="preserve"> and different operations on string.</w:t>
      </w:r>
    </w:p>
    <w:p w14:paraId="64B296BE" w14:textId="77777777" w:rsidR="00C82439" w:rsidRPr="00BA41DE" w:rsidRDefault="00C82439" w:rsidP="00C82439">
      <w:pPr>
        <w:spacing w:after="0" w:line="240" w:lineRule="auto"/>
        <w:jc w:val="both"/>
        <w:rPr>
          <w:rFonts w:ascii="Times New Roman" w:hAnsi="Times New Roman" w:cs="Times New Roman"/>
          <w:b/>
          <w:sz w:val="24"/>
          <w:szCs w:val="24"/>
        </w:rPr>
      </w:pPr>
      <w:r w:rsidRPr="00BA41DE">
        <w:rPr>
          <w:rFonts w:ascii="Times New Roman" w:hAnsi="Times New Roman" w:cs="Times New Roman"/>
          <w:b/>
          <w:sz w:val="24"/>
          <w:szCs w:val="24"/>
        </w:rPr>
        <w:t>______________________________________________________________</w:t>
      </w:r>
      <w:r w:rsidR="00ED46A9">
        <w:rPr>
          <w:rFonts w:ascii="Times New Roman" w:hAnsi="Times New Roman" w:cs="Times New Roman"/>
          <w:b/>
          <w:sz w:val="24"/>
          <w:szCs w:val="24"/>
        </w:rPr>
        <w:t>________</w:t>
      </w:r>
    </w:p>
    <w:p w14:paraId="324DD74F" w14:textId="77777777" w:rsidR="00C82439" w:rsidRPr="00BA41DE" w:rsidRDefault="009E0580" w:rsidP="000B681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Resource Needed: Python IDE</w:t>
      </w:r>
    </w:p>
    <w:p w14:paraId="6F49B4D5" w14:textId="77777777" w:rsidR="00C82439" w:rsidRPr="00BA41DE" w:rsidRDefault="00C82439" w:rsidP="00C82439">
      <w:pPr>
        <w:spacing w:after="0" w:line="240" w:lineRule="auto"/>
        <w:jc w:val="both"/>
        <w:rPr>
          <w:rFonts w:ascii="Times New Roman" w:hAnsi="Times New Roman" w:cs="Times New Roman"/>
          <w:b/>
          <w:sz w:val="24"/>
          <w:szCs w:val="24"/>
        </w:rPr>
      </w:pPr>
      <w:r w:rsidRPr="00BA41DE">
        <w:rPr>
          <w:rFonts w:ascii="Times New Roman" w:hAnsi="Times New Roman" w:cs="Times New Roman"/>
          <w:b/>
          <w:sz w:val="24"/>
          <w:szCs w:val="24"/>
        </w:rPr>
        <w:t>_____________________________________________________________________</w:t>
      </w:r>
      <w:r w:rsidR="00ED46A9">
        <w:rPr>
          <w:rFonts w:ascii="Times New Roman" w:hAnsi="Times New Roman" w:cs="Times New Roman"/>
          <w:b/>
          <w:sz w:val="24"/>
          <w:szCs w:val="24"/>
        </w:rPr>
        <w:t>_</w:t>
      </w:r>
    </w:p>
    <w:p w14:paraId="79AB45FD" w14:textId="77777777" w:rsidR="000165C3" w:rsidRDefault="00C63EBA" w:rsidP="000165C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Theory: </w:t>
      </w:r>
    </w:p>
    <w:p w14:paraId="3AA8E96E" w14:textId="77777777" w:rsidR="00BD294D" w:rsidRDefault="00BD294D" w:rsidP="000165C3">
      <w:pPr>
        <w:spacing w:after="0" w:line="240" w:lineRule="auto"/>
        <w:jc w:val="both"/>
        <w:rPr>
          <w:rFonts w:ascii="Times New Roman" w:hAnsi="Times New Roman" w:cs="Times New Roman"/>
          <w:b/>
          <w:sz w:val="24"/>
          <w:szCs w:val="24"/>
        </w:rPr>
      </w:pPr>
    </w:p>
    <w:p w14:paraId="7D0FF7CD" w14:textId="77777777" w:rsidR="00BD294D" w:rsidRPr="00BD294D" w:rsidRDefault="00BD294D" w:rsidP="00BD294D">
      <w:pPr>
        <w:spacing w:after="0" w:line="240" w:lineRule="auto"/>
        <w:jc w:val="both"/>
        <w:rPr>
          <w:rFonts w:ascii="Times New Roman" w:eastAsia="Times New Roman" w:hAnsi="Times New Roman" w:cs="Times New Roman"/>
          <w:bCs/>
          <w:iCs/>
          <w:sz w:val="24"/>
          <w:szCs w:val="24"/>
        </w:rPr>
      </w:pPr>
      <w:r w:rsidRPr="00BD294D">
        <w:rPr>
          <w:rFonts w:ascii="Times New Roman" w:eastAsia="Times New Roman" w:hAnsi="Times New Roman" w:cs="Times New Roman"/>
          <w:b/>
          <w:iCs/>
          <w:sz w:val="24"/>
          <w:szCs w:val="24"/>
        </w:rPr>
        <w:t>How the</w:t>
      </w:r>
      <w:r w:rsidR="0013575F">
        <w:rPr>
          <w:rFonts w:ascii="Times New Roman" w:eastAsia="Times New Roman" w:hAnsi="Times New Roman" w:cs="Times New Roman"/>
          <w:b/>
          <w:iCs/>
          <w:sz w:val="24"/>
          <w:szCs w:val="24"/>
        </w:rPr>
        <w:t xml:space="preserve"> input function works in Python</w:t>
      </w:r>
      <w:r w:rsidRPr="00BD294D">
        <w:rPr>
          <w:rFonts w:ascii="Times New Roman" w:eastAsia="Times New Roman" w:hAnsi="Times New Roman" w:cs="Times New Roman"/>
          <w:b/>
          <w:iCs/>
          <w:sz w:val="24"/>
          <w:szCs w:val="24"/>
        </w:rPr>
        <w:t>:</w:t>
      </w:r>
    </w:p>
    <w:p w14:paraId="68A26151" w14:textId="77777777" w:rsidR="00BD294D" w:rsidRPr="00BD294D" w:rsidRDefault="00BD294D" w:rsidP="00BD294D">
      <w:pPr>
        <w:numPr>
          <w:ilvl w:val="0"/>
          <w:numId w:val="44"/>
        </w:numPr>
        <w:spacing w:after="0" w:line="240" w:lineRule="auto"/>
        <w:jc w:val="both"/>
        <w:rPr>
          <w:rFonts w:ascii="Times New Roman" w:eastAsia="Times New Roman" w:hAnsi="Times New Roman" w:cs="Times New Roman"/>
          <w:bCs/>
          <w:iCs/>
          <w:sz w:val="24"/>
          <w:szCs w:val="24"/>
        </w:rPr>
      </w:pPr>
      <w:r w:rsidRPr="00BD294D">
        <w:rPr>
          <w:rFonts w:ascii="Times New Roman" w:eastAsia="Times New Roman" w:hAnsi="Times New Roman" w:cs="Times New Roman"/>
          <w:bCs/>
          <w:iCs/>
          <w:sz w:val="24"/>
          <w:szCs w:val="24"/>
        </w:rPr>
        <w:t>When input() function executes program flow will be stopped until the user has given an input.</w:t>
      </w:r>
    </w:p>
    <w:p w14:paraId="387C455B" w14:textId="77777777" w:rsidR="00BD294D" w:rsidRPr="00BD294D" w:rsidRDefault="00BD294D" w:rsidP="00BD294D">
      <w:pPr>
        <w:numPr>
          <w:ilvl w:val="0"/>
          <w:numId w:val="44"/>
        </w:numPr>
        <w:spacing w:after="0" w:line="240" w:lineRule="auto"/>
        <w:jc w:val="both"/>
        <w:rPr>
          <w:rFonts w:ascii="Times New Roman" w:eastAsia="Times New Roman" w:hAnsi="Times New Roman" w:cs="Times New Roman"/>
          <w:bCs/>
          <w:iCs/>
          <w:sz w:val="24"/>
          <w:szCs w:val="24"/>
        </w:rPr>
      </w:pPr>
      <w:r w:rsidRPr="00BD294D">
        <w:rPr>
          <w:rFonts w:ascii="Times New Roman" w:eastAsia="Times New Roman" w:hAnsi="Times New Roman" w:cs="Times New Roman"/>
          <w:bCs/>
          <w:iCs/>
          <w:sz w:val="24"/>
          <w:szCs w:val="24"/>
        </w:rPr>
        <w:t>The text or message display on the output screen to ask a user to enter input value is optional i.e. the prompt, will be printed on the screen is optional.</w:t>
      </w:r>
    </w:p>
    <w:p w14:paraId="127D813D" w14:textId="77777777" w:rsidR="00BD294D" w:rsidRPr="00BD294D" w:rsidRDefault="00BD294D" w:rsidP="00BD294D">
      <w:pPr>
        <w:numPr>
          <w:ilvl w:val="0"/>
          <w:numId w:val="44"/>
        </w:numPr>
        <w:spacing w:after="0" w:line="240" w:lineRule="auto"/>
        <w:jc w:val="both"/>
        <w:rPr>
          <w:rFonts w:ascii="Times New Roman" w:eastAsia="Times New Roman" w:hAnsi="Times New Roman" w:cs="Times New Roman"/>
          <w:bCs/>
          <w:iCs/>
          <w:sz w:val="24"/>
          <w:szCs w:val="24"/>
        </w:rPr>
      </w:pPr>
      <w:r w:rsidRPr="00BD294D">
        <w:rPr>
          <w:rFonts w:ascii="Times New Roman" w:eastAsia="Times New Roman" w:hAnsi="Times New Roman" w:cs="Times New Roman"/>
          <w:bCs/>
          <w:iCs/>
          <w:sz w:val="24"/>
          <w:szCs w:val="24"/>
        </w:rPr>
        <w:t>Whatever you enter as input, input func</w:t>
      </w:r>
      <w:r w:rsidR="0013575F">
        <w:rPr>
          <w:rFonts w:ascii="Times New Roman" w:eastAsia="Times New Roman" w:hAnsi="Times New Roman" w:cs="Times New Roman"/>
          <w:bCs/>
          <w:iCs/>
          <w:sz w:val="24"/>
          <w:szCs w:val="24"/>
        </w:rPr>
        <w:t>tion convert it into a string. I</w:t>
      </w:r>
      <w:r w:rsidRPr="00BD294D">
        <w:rPr>
          <w:rFonts w:ascii="Times New Roman" w:eastAsia="Times New Roman" w:hAnsi="Times New Roman" w:cs="Times New Roman"/>
          <w:bCs/>
          <w:iCs/>
          <w:sz w:val="24"/>
          <w:szCs w:val="24"/>
        </w:rPr>
        <w:t>f you enter an integer value still input() function convert it into a string. You need to explicitly convert it into an integer in your code using </w:t>
      </w:r>
      <w:hyperlink r:id="rId8" w:tgtFrame="_blank" w:history="1">
        <w:r w:rsidRPr="00BD294D">
          <w:rPr>
            <w:rFonts w:ascii="Times New Roman" w:eastAsia="Times New Roman" w:hAnsi="Times New Roman" w:cs="Times New Roman"/>
            <w:bCs/>
            <w:iCs/>
            <w:sz w:val="24"/>
            <w:szCs w:val="24"/>
          </w:rPr>
          <w:t>typecasting</w:t>
        </w:r>
      </w:hyperlink>
      <w:r w:rsidRPr="00BD294D">
        <w:rPr>
          <w:rFonts w:ascii="Times New Roman" w:eastAsia="Times New Roman" w:hAnsi="Times New Roman" w:cs="Times New Roman"/>
          <w:bCs/>
          <w:iCs/>
          <w:sz w:val="24"/>
          <w:szCs w:val="24"/>
        </w:rPr>
        <w:t>.</w:t>
      </w:r>
    </w:p>
    <w:p w14:paraId="73D3B814" w14:textId="77777777" w:rsidR="00BD294D" w:rsidRDefault="00BD294D" w:rsidP="00926A64">
      <w:pPr>
        <w:spacing w:after="0" w:line="240" w:lineRule="auto"/>
        <w:jc w:val="both"/>
        <w:rPr>
          <w:rFonts w:ascii="Times New Roman" w:hAnsi="Times New Roman" w:cs="Times New Roman"/>
          <w:b/>
          <w:sz w:val="24"/>
          <w:szCs w:val="24"/>
        </w:rPr>
      </w:pPr>
    </w:p>
    <w:p w14:paraId="1C49DCF1" w14:textId="77777777" w:rsidR="00BD294D" w:rsidRPr="009A4C2C" w:rsidRDefault="009A4C2C" w:rsidP="00DA6274">
      <w:pPr>
        <w:spacing w:after="0" w:line="240" w:lineRule="auto"/>
        <w:ind w:left="720"/>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Example:</w:t>
      </w:r>
    </w:p>
    <w:p w14:paraId="58ADBED3"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Name=input("Enter your name")</w:t>
      </w:r>
    </w:p>
    <w:p w14:paraId="1C7E841D"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print('Hello, ' + Name)</w:t>
      </w:r>
    </w:p>
    <w:p w14:paraId="3C9F0FBF"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p>
    <w:p w14:paraId="3D2BE99B"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Output:-</w:t>
      </w:r>
    </w:p>
    <w:p w14:paraId="58ADA344"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Enter your name Mahesh</w:t>
      </w:r>
    </w:p>
    <w:p w14:paraId="185D5E3E" w14:textId="77777777" w:rsidR="00BD294D" w:rsidRPr="00DA6274" w:rsidRDefault="00BD294D" w:rsidP="00DA6274">
      <w:pPr>
        <w:spacing w:after="0" w:line="240" w:lineRule="auto"/>
        <w:ind w:left="720"/>
        <w:jc w:val="both"/>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Hello,  Mahesh</w:t>
      </w:r>
    </w:p>
    <w:p w14:paraId="50F531A3" w14:textId="77777777" w:rsidR="00BD294D" w:rsidRDefault="00BD294D" w:rsidP="00BD294D">
      <w:pPr>
        <w:spacing w:after="0" w:line="240" w:lineRule="auto"/>
        <w:jc w:val="both"/>
        <w:rPr>
          <w:rFonts w:ascii="Helvetica" w:hAnsi="Helvetica"/>
          <w:color w:val="252C33"/>
          <w:sz w:val="21"/>
          <w:szCs w:val="21"/>
          <w:shd w:val="clear" w:color="auto" w:fill="FFFFFF"/>
        </w:rPr>
      </w:pPr>
    </w:p>
    <w:p w14:paraId="697E0E22" w14:textId="77777777" w:rsidR="00BD294D" w:rsidRDefault="00BD294D" w:rsidP="00BD294D">
      <w:pPr>
        <w:spacing w:after="0" w:line="240" w:lineRule="auto"/>
        <w:jc w:val="both"/>
        <w:rPr>
          <w:rFonts w:ascii="Helvetica" w:hAnsi="Helvetica"/>
          <w:color w:val="252C33"/>
          <w:sz w:val="21"/>
          <w:szCs w:val="21"/>
          <w:shd w:val="clear" w:color="auto" w:fill="FFFFFF"/>
        </w:rPr>
      </w:pPr>
    </w:p>
    <w:p w14:paraId="23F118FA" w14:textId="77777777" w:rsidR="00BD294D" w:rsidRDefault="00BD294D" w:rsidP="00BD294D">
      <w:pPr>
        <w:spacing w:after="0" w:line="240" w:lineRule="auto"/>
        <w:jc w:val="both"/>
        <w:rPr>
          <w:rFonts w:ascii="Helvetica" w:hAnsi="Helvetica"/>
          <w:color w:val="252C33"/>
          <w:sz w:val="21"/>
          <w:szCs w:val="21"/>
          <w:shd w:val="clear" w:color="auto" w:fill="FFFFFF"/>
        </w:rPr>
      </w:pPr>
    </w:p>
    <w:p w14:paraId="7357F480" w14:textId="77777777" w:rsidR="00DA6274" w:rsidRDefault="00DA6274" w:rsidP="00BD294D">
      <w:pPr>
        <w:spacing w:after="0" w:line="240" w:lineRule="auto"/>
        <w:jc w:val="both"/>
        <w:rPr>
          <w:rFonts w:ascii="Helvetica" w:hAnsi="Helvetica"/>
          <w:color w:val="252C33"/>
          <w:sz w:val="21"/>
          <w:szCs w:val="21"/>
          <w:shd w:val="clear" w:color="auto" w:fill="FFFFFF"/>
        </w:rPr>
      </w:pPr>
    </w:p>
    <w:p w14:paraId="104BCFDC" w14:textId="77777777" w:rsidR="00DA6274" w:rsidRDefault="00DA6274" w:rsidP="00BD294D">
      <w:pPr>
        <w:spacing w:after="0" w:line="240" w:lineRule="auto"/>
        <w:jc w:val="both"/>
        <w:rPr>
          <w:rFonts w:ascii="Helvetica" w:hAnsi="Helvetica"/>
          <w:color w:val="252C33"/>
          <w:sz w:val="21"/>
          <w:szCs w:val="21"/>
          <w:shd w:val="clear" w:color="auto" w:fill="FFFFFF"/>
        </w:rPr>
      </w:pPr>
    </w:p>
    <w:p w14:paraId="4771DA0D" w14:textId="77777777" w:rsidR="00DA6274" w:rsidRDefault="00DA6274" w:rsidP="00BD294D">
      <w:pPr>
        <w:spacing w:after="0" w:line="240" w:lineRule="auto"/>
        <w:jc w:val="both"/>
        <w:rPr>
          <w:rFonts w:ascii="Helvetica" w:hAnsi="Helvetica"/>
          <w:color w:val="252C33"/>
          <w:sz w:val="21"/>
          <w:szCs w:val="21"/>
          <w:shd w:val="clear" w:color="auto" w:fill="FFFFFF"/>
        </w:rPr>
      </w:pPr>
    </w:p>
    <w:p w14:paraId="75C70839" w14:textId="77777777" w:rsidR="00DA6274" w:rsidRPr="00DA6274" w:rsidRDefault="00DA6274" w:rsidP="00DA6274">
      <w:pPr>
        <w:spacing w:after="0" w:line="240" w:lineRule="auto"/>
        <w:jc w:val="both"/>
        <w:rPr>
          <w:rFonts w:ascii="Times New Roman" w:hAnsi="Times New Roman" w:cs="Times New Roman"/>
          <w:b/>
          <w:sz w:val="24"/>
          <w:szCs w:val="24"/>
        </w:rPr>
      </w:pPr>
      <w:r w:rsidRPr="00DA6274">
        <w:rPr>
          <w:rFonts w:ascii="Times New Roman" w:hAnsi="Times New Roman" w:cs="Times New Roman"/>
          <w:b/>
          <w:sz w:val="24"/>
          <w:szCs w:val="24"/>
        </w:rPr>
        <w:t>Python Arithmetic Operators</w:t>
      </w:r>
      <w:r w:rsidR="00896707">
        <w:rPr>
          <w:rFonts w:ascii="Times New Roman" w:hAnsi="Times New Roman" w:cs="Times New Roman"/>
          <w:b/>
          <w:sz w:val="24"/>
          <w:szCs w:val="24"/>
        </w:rPr>
        <w:t>:</w:t>
      </w:r>
    </w:p>
    <w:p w14:paraId="6F937B4C" w14:textId="77777777" w:rsidR="00DA6274" w:rsidRPr="00DA6274" w:rsidRDefault="00DA6274" w:rsidP="00DA6274">
      <w:pPr>
        <w:rPr>
          <w:rFonts w:ascii="Times New Roman" w:eastAsia="Times New Roman" w:hAnsi="Times New Roman" w:cs="Times New Roman"/>
          <w:bCs/>
          <w:iCs/>
          <w:sz w:val="24"/>
          <w:szCs w:val="24"/>
        </w:rPr>
      </w:pPr>
      <w:r w:rsidRPr="00DA6274">
        <w:rPr>
          <w:rFonts w:ascii="Times New Roman" w:eastAsia="Times New Roman" w:hAnsi="Times New Roman" w:cs="Times New Roman"/>
          <w:bCs/>
          <w:iCs/>
          <w:sz w:val="24"/>
          <w:szCs w:val="24"/>
        </w:rPr>
        <w:t xml:space="preserve">Assume variable </w:t>
      </w:r>
      <w:r w:rsidRPr="00681124">
        <w:rPr>
          <w:rFonts w:ascii="Times New Roman" w:eastAsia="Times New Roman" w:hAnsi="Times New Roman" w:cs="Times New Roman"/>
          <w:b/>
          <w:iCs/>
          <w:sz w:val="24"/>
          <w:szCs w:val="24"/>
        </w:rPr>
        <w:t>a</w:t>
      </w:r>
      <w:r w:rsidRPr="00DA6274">
        <w:rPr>
          <w:rFonts w:ascii="Times New Roman" w:eastAsia="Times New Roman" w:hAnsi="Times New Roman" w:cs="Times New Roman"/>
          <w:bCs/>
          <w:iCs/>
          <w:sz w:val="24"/>
          <w:szCs w:val="24"/>
        </w:rPr>
        <w:t xml:space="preserve"> holds 10 and variable </w:t>
      </w:r>
      <w:r w:rsidRPr="00681124">
        <w:rPr>
          <w:rFonts w:ascii="Times New Roman" w:eastAsia="Times New Roman" w:hAnsi="Times New Roman" w:cs="Times New Roman"/>
          <w:b/>
          <w:iCs/>
          <w:sz w:val="24"/>
          <w:szCs w:val="24"/>
        </w:rPr>
        <w:t>b</w:t>
      </w:r>
      <w:r w:rsidRPr="00DA6274">
        <w:rPr>
          <w:rFonts w:ascii="Times New Roman" w:eastAsia="Times New Roman" w:hAnsi="Times New Roman" w:cs="Times New Roman"/>
          <w:bCs/>
          <w:iCs/>
          <w:sz w:val="24"/>
          <w:szCs w:val="24"/>
        </w:rPr>
        <w:t xml:space="preserve"> holds 20, then</w:t>
      </w:r>
    </w:p>
    <w:tbl>
      <w:tblPr>
        <w:tblW w:w="946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94"/>
        <w:gridCol w:w="5079"/>
        <w:gridCol w:w="2591"/>
      </w:tblGrid>
      <w:tr w:rsidR="00BD294D" w:rsidRPr="00BD294D" w14:paraId="0C81D158" w14:textId="77777777" w:rsidTr="00DA6274">
        <w:trPr>
          <w:trHeight w:val="582"/>
        </w:trPr>
        <w:tc>
          <w:tcPr>
            <w:tcW w:w="178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7EE17E9" w14:textId="77777777" w:rsidR="00BD294D" w:rsidRPr="00BD294D" w:rsidRDefault="00BD294D" w:rsidP="00BD294D">
            <w:pPr>
              <w:suppressAutoHyphens w:val="0"/>
              <w:spacing w:after="300" w:line="240" w:lineRule="auto"/>
              <w:jc w:val="center"/>
              <w:rPr>
                <w:rFonts w:ascii="Times New Roman" w:eastAsia="Times New Roman" w:hAnsi="Times New Roman" w:cs="Times New Roman"/>
                <w:b/>
                <w:bCs/>
                <w:kern w:val="0"/>
                <w:sz w:val="24"/>
                <w:szCs w:val="24"/>
                <w:lang w:val="en-US" w:eastAsia="en-US" w:bidi="mr-IN"/>
              </w:rPr>
            </w:pPr>
            <w:r w:rsidRPr="00BD294D">
              <w:rPr>
                <w:rFonts w:ascii="Times New Roman" w:eastAsia="Times New Roman" w:hAnsi="Times New Roman" w:cs="Times New Roman"/>
                <w:b/>
                <w:bCs/>
                <w:kern w:val="0"/>
                <w:sz w:val="24"/>
                <w:szCs w:val="24"/>
                <w:lang w:val="en-US" w:eastAsia="en-US" w:bidi="mr-IN"/>
              </w:rPr>
              <w:t>Operator</w:t>
            </w:r>
          </w:p>
        </w:tc>
        <w:tc>
          <w:tcPr>
            <w:tcW w:w="5086"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417FE84" w14:textId="77777777" w:rsidR="00BD294D" w:rsidRPr="00BD294D" w:rsidRDefault="00BD294D" w:rsidP="00BD294D">
            <w:pPr>
              <w:suppressAutoHyphens w:val="0"/>
              <w:spacing w:after="300" w:line="240" w:lineRule="auto"/>
              <w:jc w:val="center"/>
              <w:rPr>
                <w:rFonts w:ascii="Times New Roman" w:eastAsia="Times New Roman" w:hAnsi="Times New Roman" w:cs="Times New Roman"/>
                <w:b/>
                <w:bCs/>
                <w:kern w:val="0"/>
                <w:sz w:val="24"/>
                <w:szCs w:val="24"/>
                <w:lang w:val="en-US" w:eastAsia="en-US" w:bidi="mr-IN"/>
              </w:rPr>
            </w:pPr>
            <w:r w:rsidRPr="00BD294D">
              <w:rPr>
                <w:rFonts w:ascii="Times New Roman" w:eastAsia="Times New Roman" w:hAnsi="Times New Roman" w:cs="Times New Roman"/>
                <w:b/>
                <w:bCs/>
                <w:kern w:val="0"/>
                <w:sz w:val="24"/>
                <w:szCs w:val="24"/>
                <w:lang w:val="en-US" w:eastAsia="en-US" w:bidi="mr-IN"/>
              </w:rPr>
              <w:t>Description</w:t>
            </w:r>
          </w:p>
        </w:tc>
        <w:tc>
          <w:tcPr>
            <w:tcW w:w="259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78BE29F" w14:textId="77777777" w:rsidR="00BD294D" w:rsidRPr="00BD294D" w:rsidRDefault="00BD294D" w:rsidP="00BD294D">
            <w:pPr>
              <w:suppressAutoHyphens w:val="0"/>
              <w:spacing w:after="300" w:line="240" w:lineRule="auto"/>
              <w:jc w:val="center"/>
              <w:rPr>
                <w:rFonts w:ascii="Times New Roman" w:eastAsia="Times New Roman" w:hAnsi="Times New Roman" w:cs="Times New Roman"/>
                <w:b/>
                <w:bCs/>
                <w:kern w:val="0"/>
                <w:sz w:val="24"/>
                <w:szCs w:val="24"/>
                <w:lang w:val="en-US" w:eastAsia="en-US" w:bidi="mr-IN"/>
              </w:rPr>
            </w:pPr>
            <w:r w:rsidRPr="00BD294D">
              <w:rPr>
                <w:rFonts w:ascii="Times New Roman" w:eastAsia="Times New Roman" w:hAnsi="Times New Roman" w:cs="Times New Roman"/>
                <w:b/>
                <w:bCs/>
                <w:kern w:val="0"/>
                <w:sz w:val="24"/>
                <w:szCs w:val="24"/>
                <w:lang w:val="en-US" w:eastAsia="en-US" w:bidi="mr-IN"/>
              </w:rPr>
              <w:t>Example</w:t>
            </w:r>
          </w:p>
        </w:tc>
      </w:tr>
      <w:tr w:rsidR="00BD294D" w:rsidRPr="00BD294D" w14:paraId="1B877744" w14:textId="77777777" w:rsidTr="00DA6274">
        <w:trPr>
          <w:trHeight w:val="85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48DFCD"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Addition</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BEBC92"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Adds values on either side of the operator.</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552C0A"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a + b = 30</w:t>
            </w:r>
          </w:p>
        </w:tc>
      </w:tr>
      <w:tr w:rsidR="00BD294D" w:rsidRPr="00BD294D" w14:paraId="7E3030E6" w14:textId="77777777" w:rsidTr="00DA6274">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F73A4E"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Subtraction</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848A91"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Subtracts right hand operand from left hand operand.</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C4BA6A"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a – b = -10</w:t>
            </w:r>
          </w:p>
        </w:tc>
      </w:tr>
      <w:tr w:rsidR="00BD294D" w:rsidRPr="00BD294D" w14:paraId="2645DE3C" w14:textId="77777777" w:rsidTr="00DA6274">
        <w:trPr>
          <w:trHeight w:val="85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D0D0D5"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Multiplication</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E836CB"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Multiplies values on either side of the operator</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8B0B86"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a * b = 200</w:t>
            </w:r>
          </w:p>
        </w:tc>
      </w:tr>
      <w:tr w:rsidR="00BD294D" w:rsidRPr="00BD294D" w14:paraId="24F01C02" w14:textId="77777777" w:rsidTr="00DA6274">
        <w:trPr>
          <w:trHeight w:val="58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6B735E"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Division</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35D99A"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Divides left hand operand by right hand operand</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E9DDD6"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b / a = 2</w:t>
            </w:r>
          </w:p>
        </w:tc>
      </w:tr>
      <w:tr w:rsidR="00BD294D" w:rsidRPr="00BD294D" w14:paraId="44A33E50" w14:textId="77777777" w:rsidTr="00DA6274">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6F3439"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Modulus</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332ABA"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Divides left hand operand by right hand operand and returns remainder</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FAE801"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b % a = 0</w:t>
            </w:r>
          </w:p>
        </w:tc>
      </w:tr>
      <w:tr w:rsidR="00BD294D" w:rsidRPr="00BD294D" w14:paraId="71402071" w14:textId="77777777" w:rsidTr="00DA6274">
        <w:trPr>
          <w:trHeight w:val="1135"/>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9A55A2"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Exponent</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D40822"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Performs exponential (power) calculation on operators</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48E9D9"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a**b =10 to the power 20</w:t>
            </w:r>
          </w:p>
        </w:tc>
      </w:tr>
      <w:tr w:rsidR="00BD294D" w:rsidRPr="00BD294D" w14:paraId="256749E9" w14:textId="77777777" w:rsidTr="00DA6274">
        <w:trPr>
          <w:trHeight w:val="249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297D92"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w:t>
            </w:r>
          </w:p>
        </w:tc>
        <w:tc>
          <w:tcPr>
            <w:tcW w:w="50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C320E3"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Floor Division - The division of operands where the result is the quotient in which the digits after the decimal point are removed. But if one of the operands is negative, the result is floored, i.e., rounded away from zero (towards negative infinity) −</w:t>
            </w:r>
          </w:p>
        </w:tc>
        <w:tc>
          <w:tcPr>
            <w:tcW w:w="25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D14596" w14:textId="77777777" w:rsidR="00BD294D" w:rsidRPr="00BD294D" w:rsidRDefault="00BD294D" w:rsidP="00BD294D">
            <w:pPr>
              <w:suppressAutoHyphens w:val="0"/>
              <w:spacing w:after="300" w:line="240" w:lineRule="auto"/>
              <w:rPr>
                <w:rFonts w:ascii="Times New Roman" w:eastAsia="Times New Roman" w:hAnsi="Times New Roman" w:cs="Times New Roman"/>
                <w:kern w:val="0"/>
                <w:sz w:val="24"/>
                <w:szCs w:val="24"/>
                <w:lang w:val="en-US" w:eastAsia="en-US" w:bidi="mr-IN"/>
              </w:rPr>
            </w:pPr>
            <w:r w:rsidRPr="00BD294D">
              <w:rPr>
                <w:rFonts w:ascii="Times New Roman" w:eastAsia="Times New Roman" w:hAnsi="Times New Roman" w:cs="Times New Roman"/>
                <w:kern w:val="0"/>
                <w:sz w:val="24"/>
                <w:szCs w:val="24"/>
                <w:lang w:val="en-US" w:eastAsia="en-US" w:bidi="mr-IN"/>
              </w:rPr>
              <w:t xml:space="preserve">9//2 = 4 and </w:t>
            </w:r>
            <w:r w:rsidR="00BE2F3F">
              <w:rPr>
                <w:rFonts w:ascii="Times New Roman" w:eastAsia="Times New Roman" w:hAnsi="Times New Roman" w:cs="Times New Roman"/>
                <w:kern w:val="0"/>
                <w:sz w:val="24"/>
                <w:szCs w:val="24"/>
                <w:lang w:val="en-US" w:eastAsia="en-US" w:bidi="mr-IN"/>
              </w:rPr>
              <w:t xml:space="preserve">        </w:t>
            </w:r>
            <w:r w:rsidRPr="00BD294D">
              <w:rPr>
                <w:rFonts w:ascii="Times New Roman" w:eastAsia="Times New Roman" w:hAnsi="Times New Roman" w:cs="Times New Roman"/>
                <w:kern w:val="0"/>
                <w:sz w:val="24"/>
                <w:szCs w:val="24"/>
                <w:lang w:val="en-US" w:eastAsia="en-US" w:bidi="mr-IN"/>
              </w:rPr>
              <w:t xml:space="preserve">9.0//2.0 = 4.0, </w:t>
            </w:r>
            <w:r w:rsidR="00BE2F3F">
              <w:rPr>
                <w:rFonts w:ascii="Times New Roman" w:eastAsia="Times New Roman" w:hAnsi="Times New Roman" w:cs="Times New Roman"/>
                <w:kern w:val="0"/>
                <w:sz w:val="24"/>
                <w:szCs w:val="24"/>
                <w:lang w:val="en-US" w:eastAsia="en-US" w:bidi="mr-IN"/>
              </w:rPr>
              <w:t xml:space="preserve">               </w:t>
            </w:r>
            <w:r w:rsidRPr="00BD294D">
              <w:rPr>
                <w:rFonts w:ascii="Times New Roman" w:eastAsia="Times New Roman" w:hAnsi="Times New Roman" w:cs="Times New Roman"/>
                <w:kern w:val="0"/>
                <w:sz w:val="24"/>
                <w:szCs w:val="24"/>
                <w:lang w:val="en-US" w:eastAsia="en-US" w:bidi="mr-IN"/>
              </w:rPr>
              <w:t>-11//3 = -4,</w:t>
            </w:r>
            <w:r w:rsidR="00BE2F3F">
              <w:rPr>
                <w:rFonts w:ascii="Times New Roman" w:eastAsia="Times New Roman" w:hAnsi="Times New Roman" w:cs="Times New Roman"/>
                <w:kern w:val="0"/>
                <w:sz w:val="24"/>
                <w:szCs w:val="24"/>
                <w:lang w:val="en-US" w:eastAsia="en-US" w:bidi="mr-IN"/>
              </w:rPr>
              <w:t xml:space="preserve">                    </w:t>
            </w:r>
            <w:r w:rsidRPr="00BD294D">
              <w:rPr>
                <w:rFonts w:ascii="Times New Roman" w:eastAsia="Times New Roman" w:hAnsi="Times New Roman" w:cs="Times New Roman"/>
                <w:kern w:val="0"/>
                <w:sz w:val="24"/>
                <w:szCs w:val="24"/>
                <w:lang w:val="en-US" w:eastAsia="en-US" w:bidi="mr-IN"/>
              </w:rPr>
              <w:t xml:space="preserve"> -11.0//3 = -4.0</w:t>
            </w:r>
          </w:p>
        </w:tc>
      </w:tr>
    </w:tbl>
    <w:p w14:paraId="068B2EE3" w14:textId="77777777" w:rsidR="00BD294D" w:rsidRDefault="00BD294D" w:rsidP="00BD294D">
      <w:pPr>
        <w:spacing w:after="0" w:line="240" w:lineRule="auto"/>
        <w:jc w:val="both"/>
        <w:rPr>
          <w:rFonts w:ascii="Helvetica" w:hAnsi="Helvetica"/>
          <w:color w:val="252C33"/>
          <w:sz w:val="21"/>
          <w:szCs w:val="21"/>
          <w:shd w:val="clear" w:color="auto" w:fill="FFFFFF"/>
        </w:rPr>
      </w:pPr>
    </w:p>
    <w:p w14:paraId="249279A2" w14:textId="77777777" w:rsidR="000165C3" w:rsidRDefault="000165C3" w:rsidP="00926A64">
      <w:pPr>
        <w:spacing w:after="0" w:line="240" w:lineRule="auto"/>
        <w:jc w:val="both"/>
        <w:rPr>
          <w:rFonts w:ascii="Helvetica" w:hAnsi="Helvetica"/>
          <w:color w:val="252C33"/>
          <w:sz w:val="21"/>
          <w:szCs w:val="21"/>
          <w:shd w:val="clear" w:color="auto" w:fill="FFFFFF"/>
        </w:rPr>
      </w:pPr>
    </w:p>
    <w:p w14:paraId="2250F40D" w14:textId="77777777" w:rsidR="00DA6274" w:rsidRDefault="00DA6274" w:rsidP="00926A64">
      <w:pPr>
        <w:spacing w:after="0" w:line="240" w:lineRule="auto"/>
        <w:jc w:val="both"/>
        <w:rPr>
          <w:rFonts w:ascii="Helvetica" w:hAnsi="Helvetica"/>
          <w:color w:val="252C33"/>
          <w:sz w:val="21"/>
          <w:szCs w:val="21"/>
          <w:shd w:val="clear" w:color="auto" w:fill="FFFFFF"/>
        </w:rPr>
      </w:pPr>
    </w:p>
    <w:p w14:paraId="16AF530B" w14:textId="77777777" w:rsidR="00DA6274" w:rsidRDefault="00DA6274" w:rsidP="00926A64">
      <w:pPr>
        <w:spacing w:after="0" w:line="240" w:lineRule="auto"/>
        <w:jc w:val="both"/>
        <w:rPr>
          <w:rFonts w:ascii="Helvetica" w:hAnsi="Helvetica"/>
          <w:color w:val="252C33"/>
          <w:sz w:val="21"/>
          <w:szCs w:val="21"/>
          <w:shd w:val="clear" w:color="auto" w:fill="FFFFFF"/>
        </w:rPr>
      </w:pPr>
    </w:p>
    <w:p w14:paraId="5F1188F0" w14:textId="77777777" w:rsidR="0055226A" w:rsidRDefault="0055226A" w:rsidP="00926A64">
      <w:pPr>
        <w:spacing w:after="0" w:line="240" w:lineRule="auto"/>
        <w:jc w:val="both"/>
        <w:rPr>
          <w:rFonts w:ascii="Helvetica" w:hAnsi="Helvetica"/>
          <w:color w:val="252C33"/>
          <w:sz w:val="21"/>
          <w:szCs w:val="21"/>
          <w:shd w:val="clear" w:color="auto" w:fill="FFFFFF"/>
        </w:rPr>
      </w:pPr>
    </w:p>
    <w:p w14:paraId="3EBF4504" w14:textId="77777777" w:rsidR="0055226A" w:rsidRDefault="0055226A" w:rsidP="00926A64">
      <w:pPr>
        <w:spacing w:after="0" w:line="240" w:lineRule="auto"/>
        <w:jc w:val="both"/>
        <w:rPr>
          <w:rFonts w:ascii="Helvetica" w:hAnsi="Helvetica"/>
          <w:color w:val="252C33"/>
          <w:sz w:val="21"/>
          <w:szCs w:val="21"/>
          <w:shd w:val="clear" w:color="auto" w:fill="FFFFFF"/>
        </w:rPr>
      </w:pPr>
    </w:p>
    <w:p w14:paraId="4AC77E86" w14:textId="77777777" w:rsidR="0055226A" w:rsidRDefault="0055226A" w:rsidP="00926A64">
      <w:pPr>
        <w:spacing w:after="0" w:line="240" w:lineRule="auto"/>
        <w:jc w:val="both"/>
        <w:rPr>
          <w:rFonts w:ascii="Helvetica" w:hAnsi="Helvetica"/>
          <w:color w:val="252C33"/>
          <w:sz w:val="21"/>
          <w:szCs w:val="21"/>
          <w:shd w:val="clear" w:color="auto" w:fill="FFFFFF"/>
        </w:rPr>
      </w:pPr>
    </w:p>
    <w:p w14:paraId="624DACE0" w14:textId="77777777" w:rsidR="005770E0" w:rsidRDefault="0055226A" w:rsidP="00926A64">
      <w:pPr>
        <w:spacing w:after="0" w:line="240" w:lineRule="auto"/>
        <w:jc w:val="both"/>
        <w:rPr>
          <w:rFonts w:ascii="Times New Roman" w:hAnsi="Times New Roman" w:cs="Times New Roman"/>
          <w:b/>
          <w:bCs/>
          <w:color w:val="252C33"/>
          <w:sz w:val="24"/>
          <w:szCs w:val="24"/>
          <w:shd w:val="clear" w:color="auto" w:fill="FFFFFF"/>
        </w:rPr>
      </w:pPr>
      <w:r>
        <w:rPr>
          <w:rFonts w:ascii="Times New Roman" w:hAnsi="Times New Roman" w:cs="Times New Roman"/>
          <w:b/>
          <w:bCs/>
          <w:color w:val="252C33"/>
          <w:sz w:val="24"/>
          <w:szCs w:val="24"/>
          <w:shd w:val="clear" w:color="auto" w:fill="FFFFFF"/>
        </w:rPr>
        <w:lastRenderedPageBreak/>
        <w:t xml:space="preserve">Strings: </w:t>
      </w:r>
    </w:p>
    <w:p w14:paraId="58EDF12E" w14:textId="77777777" w:rsidR="0055226A" w:rsidRPr="005770E0" w:rsidRDefault="00F120DC" w:rsidP="00926A6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We can create string</w:t>
      </w:r>
      <w:r w:rsidR="0055226A" w:rsidRPr="005770E0">
        <w:rPr>
          <w:rFonts w:ascii="Times New Roman" w:hAnsi="Times New Roman" w:cs="Times New Roman"/>
          <w:color w:val="000000"/>
          <w:sz w:val="24"/>
          <w:szCs w:val="24"/>
          <w:shd w:val="clear" w:color="auto" w:fill="FFFFFF"/>
        </w:rPr>
        <w:t xml:space="preserve"> simply by enclosing characters in quotes. Python treats single quotes the same as double quotes. Creating strings is as simple as assigning a value to a variable.</w:t>
      </w:r>
    </w:p>
    <w:p w14:paraId="3B4A4974" w14:textId="77777777" w:rsidR="0055226A" w:rsidRPr="005770E0" w:rsidRDefault="0055226A" w:rsidP="00926A64">
      <w:pPr>
        <w:spacing w:after="0" w:line="240" w:lineRule="auto"/>
        <w:jc w:val="both"/>
        <w:rPr>
          <w:rFonts w:ascii="Times New Roman" w:hAnsi="Times New Roman" w:cs="Times New Roman"/>
          <w:color w:val="000000"/>
          <w:sz w:val="24"/>
          <w:szCs w:val="24"/>
          <w:shd w:val="clear" w:color="auto" w:fill="FFFFFF"/>
        </w:rPr>
      </w:pPr>
    </w:p>
    <w:p w14:paraId="2BF0B584" w14:textId="77777777" w:rsidR="0055226A" w:rsidRPr="005770E0" w:rsidRDefault="0055226A" w:rsidP="00926A64">
      <w:pPr>
        <w:spacing w:after="0" w:line="240" w:lineRule="auto"/>
        <w:jc w:val="both"/>
        <w:rPr>
          <w:rFonts w:ascii="Times New Roman" w:hAnsi="Times New Roman" w:cs="Times New Roman"/>
          <w:color w:val="000000"/>
          <w:sz w:val="24"/>
          <w:szCs w:val="24"/>
          <w:shd w:val="clear" w:color="auto" w:fill="FFFFFF"/>
        </w:rPr>
      </w:pPr>
      <w:r w:rsidRPr="005770E0">
        <w:rPr>
          <w:rFonts w:ascii="Times New Roman" w:hAnsi="Times New Roman" w:cs="Times New Roman"/>
          <w:color w:val="000000"/>
          <w:sz w:val="24"/>
          <w:szCs w:val="24"/>
          <w:shd w:val="clear" w:color="auto" w:fill="FFFFFF"/>
        </w:rPr>
        <w:t>Example:-</w:t>
      </w:r>
    </w:p>
    <w:p w14:paraId="4C7062A4" w14:textId="77777777" w:rsidR="0055226A" w:rsidRPr="005770E0" w:rsidRDefault="0055226A" w:rsidP="00926A64">
      <w:pPr>
        <w:spacing w:after="0" w:line="240" w:lineRule="auto"/>
        <w:jc w:val="both"/>
        <w:rPr>
          <w:rFonts w:ascii="Times New Roman" w:hAnsi="Times New Roman" w:cs="Times New Roman"/>
          <w:color w:val="000000"/>
          <w:sz w:val="24"/>
          <w:szCs w:val="24"/>
          <w:shd w:val="clear" w:color="auto" w:fill="FFFFFF"/>
        </w:rPr>
      </w:pPr>
      <w:r w:rsidRPr="005770E0">
        <w:rPr>
          <w:rFonts w:ascii="Times New Roman" w:hAnsi="Times New Roman" w:cs="Times New Roman"/>
          <w:color w:val="000000"/>
          <w:sz w:val="24"/>
          <w:szCs w:val="24"/>
          <w:shd w:val="clear" w:color="auto" w:fill="FFFFFF"/>
        </w:rPr>
        <w:t>var1= “Hello World”</w:t>
      </w:r>
    </w:p>
    <w:p w14:paraId="0E8517AE" w14:textId="77777777" w:rsidR="0055226A" w:rsidRDefault="0055226A" w:rsidP="00926A64">
      <w:pPr>
        <w:spacing w:after="0" w:line="240" w:lineRule="auto"/>
        <w:jc w:val="both"/>
        <w:rPr>
          <w:rFonts w:ascii="Times New Roman" w:hAnsi="Times New Roman" w:cs="Times New Roman"/>
          <w:color w:val="000000"/>
          <w:sz w:val="24"/>
          <w:szCs w:val="24"/>
          <w:shd w:val="clear" w:color="auto" w:fill="FFFFFF"/>
        </w:rPr>
      </w:pPr>
      <w:r w:rsidRPr="005770E0">
        <w:rPr>
          <w:rFonts w:ascii="Times New Roman" w:hAnsi="Times New Roman" w:cs="Times New Roman"/>
          <w:color w:val="000000"/>
          <w:sz w:val="24"/>
          <w:szCs w:val="24"/>
          <w:shd w:val="clear" w:color="auto" w:fill="FFFFFF"/>
        </w:rPr>
        <w:t>var2=”Python Programming”</w:t>
      </w:r>
    </w:p>
    <w:p w14:paraId="22EA297B" w14:textId="77777777" w:rsidR="00B7595E" w:rsidRPr="005770E0" w:rsidRDefault="00B7595E" w:rsidP="00926A64">
      <w:pPr>
        <w:spacing w:after="0" w:line="240" w:lineRule="auto"/>
        <w:jc w:val="both"/>
        <w:rPr>
          <w:rFonts w:ascii="Times New Roman" w:hAnsi="Times New Roman" w:cs="Times New Roman"/>
          <w:color w:val="000000"/>
          <w:sz w:val="24"/>
          <w:szCs w:val="24"/>
          <w:shd w:val="clear" w:color="auto" w:fill="FFFFFF"/>
        </w:rPr>
      </w:pPr>
    </w:p>
    <w:p w14:paraId="0C46212A" w14:textId="77777777" w:rsidR="0055226A" w:rsidRPr="005770E0" w:rsidRDefault="0055226A" w:rsidP="005770E0">
      <w:pPr>
        <w:pStyle w:val="Heading2"/>
        <w:tabs>
          <w:tab w:val="left" w:pos="3360"/>
        </w:tabs>
        <w:rPr>
          <w:rFonts w:ascii="Times New Roman" w:hAnsi="Times New Roman" w:cs="Times New Roman"/>
          <w:i w:val="0"/>
          <w:iCs w:val="0"/>
          <w:sz w:val="24"/>
          <w:szCs w:val="24"/>
        </w:rPr>
      </w:pPr>
      <w:r w:rsidRPr="005770E0">
        <w:rPr>
          <w:rFonts w:ascii="Times New Roman" w:hAnsi="Times New Roman" w:cs="Times New Roman"/>
          <w:i w:val="0"/>
          <w:iCs w:val="0"/>
          <w:sz w:val="24"/>
          <w:szCs w:val="24"/>
        </w:rPr>
        <w:t>String Special Operators</w:t>
      </w:r>
      <w:r w:rsidR="00896707">
        <w:rPr>
          <w:rFonts w:ascii="Times New Roman" w:hAnsi="Times New Roman" w:cs="Times New Roman"/>
          <w:i w:val="0"/>
          <w:iCs w:val="0"/>
          <w:sz w:val="24"/>
          <w:szCs w:val="24"/>
        </w:rPr>
        <w:t>:</w:t>
      </w:r>
      <w:r w:rsidR="005770E0">
        <w:rPr>
          <w:rFonts w:ascii="Times New Roman" w:hAnsi="Times New Roman" w:cs="Times New Roman"/>
          <w:i w:val="0"/>
          <w:iCs w:val="0"/>
          <w:sz w:val="24"/>
          <w:szCs w:val="24"/>
        </w:rPr>
        <w:tab/>
      </w:r>
    </w:p>
    <w:p w14:paraId="7972F4B0" w14:textId="77777777" w:rsidR="0055226A" w:rsidRPr="005770E0" w:rsidRDefault="0055226A" w:rsidP="0055226A">
      <w:pPr>
        <w:pStyle w:val="NormalWeb"/>
        <w:spacing w:before="120" w:beforeAutospacing="0" w:after="144" w:afterAutospacing="0"/>
        <w:ind w:left="48" w:right="48"/>
        <w:jc w:val="both"/>
        <w:rPr>
          <w:color w:val="000000"/>
        </w:rPr>
      </w:pPr>
      <w:r w:rsidRPr="005770E0">
        <w:rPr>
          <w:color w:val="000000"/>
        </w:rPr>
        <w:t>Assume string variable </w:t>
      </w:r>
      <w:r w:rsidRPr="005770E0">
        <w:rPr>
          <w:b/>
          <w:bCs/>
          <w:color w:val="000000"/>
        </w:rPr>
        <w:t>a</w:t>
      </w:r>
      <w:r w:rsidRPr="005770E0">
        <w:rPr>
          <w:color w:val="000000"/>
        </w:rPr>
        <w:t> holds 'Hello' and variable </w:t>
      </w:r>
      <w:r w:rsidRPr="005770E0">
        <w:rPr>
          <w:b/>
          <w:bCs/>
          <w:color w:val="000000"/>
        </w:rPr>
        <w:t>b</w:t>
      </w:r>
      <w:r w:rsidR="00896707">
        <w:rPr>
          <w:color w:val="000000"/>
        </w:rPr>
        <w:t xml:space="preserve"> holds 'Python', then </w:t>
      </w:r>
    </w:p>
    <w:tbl>
      <w:tblPr>
        <w:tblW w:w="9089"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5764"/>
        <w:gridCol w:w="2125"/>
      </w:tblGrid>
      <w:tr w:rsidR="0055226A" w:rsidRPr="005770E0" w14:paraId="10ED6280" w14:textId="77777777" w:rsidTr="00F120DC">
        <w:trPr>
          <w:trHeight w:val="580"/>
        </w:trPr>
        <w:tc>
          <w:tcPr>
            <w:tcW w:w="12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A21F920" w14:textId="77777777" w:rsidR="0055226A" w:rsidRPr="005770E0" w:rsidRDefault="0055226A">
            <w:pPr>
              <w:spacing w:after="300"/>
              <w:jc w:val="center"/>
              <w:rPr>
                <w:rFonts w:ascii="Times New Roman" w:hAnsi="Times New Roman" w:cs="Times New Roman"/>
                <w:b/>
                <w:bCs/>
                <w:sz w:val="24"/>
                <w:szCs w:val="24"/>
              </w:rPr>
            </w:pPr>
            <w:r w:rsidRPr="005770E0">
              <w:rPr>
                <w:rFonts w:ascii="Times New Roman" w:hAnsi="Times New Roman" w:cs="Times New Roman"/>
                <w:b/>
                <w:bCs/>
                <w:sz w:val="24"/>
                <w:szCs w:val="24"/>
              </w:rPr>
              <w:t>Operator</w:t>
            </w:r>
          </w:p>
        </w:tc>
        <w:tc>
          <w:tcPr>
            <w:tcW w:w="576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45F1DC4" w14:textId="77777777" w:rsidR="0055226A" w:rsidRPr="005770E0" w:rsidRDefault="0055226A">
            <w:pPr>
              <w:spacing w:after="300"/>
              <w:jc w:val="center"/>
              <w:rPr>
                <w:rFonts w:ascii="Times New Roman" w:hAnsi="Times New Roman" w:cs="Times New Roman"/>
                <w:b/>
                <w:bCs/>
                <w:sz w:val="24"/>
                <w:szCs w:val="24"/>
              </w:rPr>
            </w:pPr>
            <w:r w:rsidRPr="005770E0">
              <w:rPr>
                <w:rFonts w:ascii="Times New Roman" w:hAnsi="Times New Roman" w:cs="Times New Roman"/>
                <w:b/>
                <w:bCs/>
                <w:sz w:val="24"/>
                <w:szCs w:val="24"/>
              </w:rPr>
              <w:t>Description</w:t>
            </w:r>
          </w:p>
        </w:tc>
        <w:tc>
          <w:tcPr>
            <w:tcW w:w="212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0059337" w14:textId="77777777" w:rsidR="0055226A" w:rsidRPr="005770E0" w:rsidRDefault="0055226A">
            <w:pPr>
              <w:spacing w:after="300"/>
              <w:jc w:val="center"/>
              <w:rPr>
                <w:rFonts w:ascii="Times New Roman" w:hAnsi="Times New Roman" w:cs="Times New Roman"/>
                <w:b/>
                <w:bCs/>
                <w:sz w:val="24"/>
                <w:szCs w:val="24"/>
              </w:rPr>
            </w:pPr>
            <w:r w:rsidRPr="005770E0">
              <w:rPr>
                <w:rFonts w:ascii="Times New Roman" w:hAnsi="Times New Roman" w:cs="Times New Roman"/>
                <w:b/>
                <w:bCs/>
                <w:sz w:val="24"/>
                <w:szCs w:val="24"/>
              </w:rPr>
              <w:t>Example</w:t>
            </w:r>
          </w:p>
        </w:tc>
      </w:tr>
      <w:tr w:rsidR="0055226A" w:rsidRPr="005770E0" w14:paraId="2A043489" w14:textId="77777777" w:rsidTr="00F120DC">
        <w:trPr>
          <w:trHeight w:val="116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E880D8"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A3CF16"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Concatenation - Adds values on either side of the operator</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4C5922"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a + b will give HelloPython</w:t>
            </w:r>
          </w:p>
        </w:tc>
      </w:tr>
      <w:tr w:rsidR="0055226A" w:rsidRPr="005770E0" w14:paraId="4AA5A9D2" w14:textId="77777777" w:rsidTr="00F120DC">
        <w:trPr>
          <w:trHeight w:val="87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6034AC"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D1A092"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Repetition - Creates new strings, concatenating multiple copies of the same string</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09E512"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a*2 will give -HelloHello</w:t>
            </w:r>
          </w:p>
        </w:tc>
      </w:tr>
      <w:tr w:rsidR="0055226A" w:rsidRPr="005770E0" w14:paraId="737A5E94" w14:textId="77777777" w:rsidTr="00F120DC">
        <w:trPr>
          <w:trHeight w:val="87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70C5AA"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5BE593"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Slice - Gives the character from the given index</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82F193"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a[1] will give e</w:t>
            </w:r>
          </w:p>
        </w:tc>
      </w:tr>
      <w:tr w:rsidR="0055226A" w:rsidRPr="005770E0" w14:paraId="6559D715" w14:textId="77777777" w:rsidTr="00F120DC">
        <w:trPr>
          <w:trHeight w:val="862"/>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8B4D3A"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 : ]</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1E6E7B"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Range Slice - Gives the characters from the given range</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81384E"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a[1:4] will give ell</w:t>
            </w:r>
          </w:p>
        </w:tc>
      </w:tr>
      <w:tr w:rsidR="0055226A" w:rsidRPr="005770E0" w14:paraId="47D98DD3" w14:textId="77777777" w:rsidTr="00F120DC">
        <w:trPr>
          <w:trHeight w:val="87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9D3D29"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in</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402364"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Membership - Returns true if a character exists in the given string</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9A7079"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H in a will give 1</w:t>
            </w:r>
          </w:p>
        </w:tc>
      </w:tr>
      <w:tr w:rsidR="0055226A" w:rsidRPr="005770E0" w14:paraId="01582F09" w14:textId="77777777" w:rsidTr="00F120DC">
        <w:trPr>
          <w:trHeight w:val="87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22B684"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not in</w:t>
            </w:r>
          </w:p>
        </w:tc>
        <w:tc>
          <w:tcPr>
            <w:tcW w:w="576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C097C8"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Membership - Returns true if a character does not exist in the given string</w:t>
            </w:r>
          </w:p>
        </w:tc>
        <w:tc>
          <w:tcPr>
            <w:tcW w:w="21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8BA57B" w14:textId="77777777" w:rsidR="0055226A" w:rsidRPr="005770E0" w:rsidRDefault="0055226A">
            <w:pPr>
              <w:spacing w:after="300"/>
              <w:rPr>
                <w:rFonts w:ascii="Times New Roman" w:hAnsi="Times New Roman" w:cs="Times New Roman"/>
                <w:sz w:val="24"/>
                <w:szCs w:val="24"/>
              </w:rPr>
            </w:pPr>
            <w:r w:rsidRPr="005770E0">
              <w:rPr>
                <w:rFonts w:ascii="Times New Roman" w:hAnsi="Times New Roman" w:cs="Times New Roman"/>
                <w:sz w:val="24"/>
                <w:szCs w:val="24"/>
              </w:rPr>
              <w:t>M not in a will give 1</w:t>
            </w:r>
          </w:p>
        </w:tc>
      </w:tr>
    </w:tbl>
    <w:p w14:paraId="2F112D75" w14:textId="77777777" w:rsidR="0055226A" w:rsidRDefault="0055226A" w:rsidP="00926A64">
      <w:pPr>
        <w:pBdr>
          <w:bottom w:val="single" w:sz="12" w:space="1" w:color="auto"/>
        </w:pBdr>
        <w:spacing w:after="0" w:line="240" w:lineRule="auto"/>
        <w:jc w:val="both"/>
        <w:rPr>
          <w:rFonts w:ascii="Helvetica" w:hAnsi="Helvetica"/>
          <w:color w:val="252C33"/>
          <w:sz w:val="21"/>
          <w:szCs w:val="21"/>
          <w:shd w:val="clear" w:color="auto" w:fill="FFFFFF"/>
        </w:rPr>
      </w:pPr>
    </w:p>
    <w:p w14:paraId="4109BC65" w14:textId="77777777" w:rsidR="00F120DC" w:rsidRDefault="00F120DC" w:rsidP="00926A64">
      <w:pPr>
        <w:pBdr>
          <w:bottom w:val="single" w:sz="12" w:space="1" w:color="auto"/>
        </w:pBdr>
        <w:spacing w:after="0" w:line="240" w:lineRule="auto"/>
        <w:jc w:val="both"/>
        <w:rPr>
          <w:rFonts w:ascii="Helvetica" w:hAnsi="Helvetica"/>
          <w:color w:val="252C33"/>
          <w:sz w:val="21"/>
          <w:szCs w:val="21"/>
          <w:shd w:val="clear" w:color="auto" w:fill="FFFFFF"/>
        </w:rPr>
      </w:pPr>
    </w:p>
    <w:p w14:paraId="2D8D3A55" w14:textId="77777777" w:rsidR="0055226A" w:rsidRDefault="0055226A" w:rsidP="00926A64">
      <w:pPr>
        <w:spacing w:after="0" w:line="240" w:lineRule="auto"/>
        <w:jc w:val="both"/>
        <w:rPr>
          <w:rFonts w:ascii="Helvetica" w:hAnsi="Helvetica"/>
          <w:color w:val="252C33"/>
          <w:sz w:val="21"/>
          <w:szCs w:val="21"/>
          <w:shd w:val="clear" w:color="auto" w:fill="FFFFFF"/>
        </w:rPr>
      </w:pPr>
    </w:p>
    <w:p w14:paraId="1E03A38D" w14:textId="77777777" w:rsidR="00F120DC" w:rsidRDefault="00F120DC" w:rsidP="00926A64">
      <w:pPr>
        <w:spacing w:after="0" w:line="240" w:lineRule="auto"/>
        <w:jc w:val="both"/>
        <w:rPr>
          <w:rFonts w:ascii="Helvetica" w:hAnsi="Helvetica"/>
          <w:color w:val="252C33"/>
          <w:sz w:val="21"/>
          <w:szCs w:val="21"/>
          <w:shd w:val="clear" w:color="auto" w:fill="FFFFFF"/>
        </w:rPr>
      </w:pPr>
    </w:p>
    <w:p w14:paraId="0CA61571" w14:textId="77777777" w:rsidR="009E0580" w:rsidRDefault="009E0580" w:rsidP="00926A64">
      <w:pPr>
        <w:spacing w:after="0" w:line="240" w:lineRule="auto"/>
        <w:jc w:val="both"/>
        <w:rPr>
          <w:rFonts w:ascii="Times New Roman" w:hAnsi="Times New Roman" w:cs="Times New Roman"/>
          <w:b/>
          <w:sz w:val="24"/>
          <w:szCs w:val="24"/>
        </w:rPr>
      </w:pPr>
    </w:p>
    <w:p w14:paraId="5A9152E3" w14:textId="77777777" w:rsidR="00150169" w:rsidRPr="00B35BE5" w:rsidRDefault="00150169" w:rsidP="00B35BE5">
      <w:pPr>
        <w:pStyle w:val="Heading2"/>
        <w:tabs>
          <w:tab w:val="left" w:pos="3360"/>
        </w:tabs>
        <w:rPr>
          <w:rFonts w:ascii="Times New Roman" w:hAnsi="Times New Roman" w:cs="Times New Roman"/>
          <w:i w:val="0"/>
          <w:iCs w:val="0"/>
          <w:sz w:val="24"/>
          <w:szCs w:val="24"/>
        </w:rPr>
      </w:pPr>
      <w:r w:rsidRPr="00B35BE5">
        <w:rPr>
          <w:rFonts w:ascii="Times New Roman" w:hAnsi="Times New Roman" w:cs="Times New Roman"/>
          <w:i w:val="0"/>
          <w:iCs w:val="0"/>
          <w:sz w:val="24"/>
          <w:szCs w:val="24"/>
        </w:rPr>
        <w:lastRenderedPageBreak/>
        <w:t>String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78"/>
        <w:gridCol w:w="6872"/>
      </w:tblGrid>
      <w:tr w:rsidR="00150169" w:rsidRPr="00150169" w14:paraId="38263ECE" w14:textId="77777777" w:rsidTr="00B35BE5">
        <w:trPr>
          <w:tblHeader/>
        </w:trPr>
        <w:tc>
          <w:tcPr>
            <w:tcW w:w="1073" w:type="pct"/>
            <w:shd w:val="clear" w:color="auto" w:fill="EEECE1" w:themeFill="background2"/>
            <w:tcMar>
              <w:top w:w="150" w:type="dxa"/>
              <w:left w:w="150" w:type="dxa"/>
              <w:bottom w:w="150" w:type="dxa"/>
              <w:right w:w="150" w:type="dxa"/>
            </w:tcMar>
            <w:vAlign w:val="bottom"/>
            <w:hideMark/>
          </w:tcPr>
          <w:p w14:paraId="1425A935" w14:textId="77777777" w:rsidR="00150169" w:rsidRPr="00150169" w:rsidRDefault="00150169">
            <w:pPr>
              <w:rPr>
                <w:rFonts w:ascii="Times New Roman" w:hAnsi="Times New Roman" w:cs="Times New Roman"/>
                <w:b/>
                <w:bCs/>
                <w:sz w:val="24"/>
                <w:szCs w:val="24"/>
              </w:rPr>
            </w:pPr>
            <w:r w:rsidRPr="00150169">
              <w:rPr>
                <w:rFonts w:ascii="Times New Roman" w:hAnsi="Times New Roman" w:cs="Times New Roman"/>
                <w:b/>
                <w:bCs/>
                <w:sz w:val="24"/>
                <w:szCs w:val="24"/>
              </w:rPr>
              <w:t>Function Name </w:t>
            </w:r>
          </w:p>
        </w:tc>
        <w:tc>
          <w:tcPr>
            <w:tcW w:w="3927" w:type="pct"/>
            <w:shd w:val="clear" w:color="auto" w:fill="EEECE1" w:themeFill="background2"/>
            <w:tcMar>
              <w:top w:w="150" w:type="dxa"/>
              <w:left w:w="150" w:type="dxa"/>
              <w:bottom w:w="150" w:type="dxa"/>
              <w:right w:w="150" w:type="dxa"/>
            </w:tcMar>
            <w:vAlign w:val="bottom"/>
            <w:hideMark/>
          </w:tcPr>
          <w:p w14:paraId="03D90876" w14:textId="77777777" w:rsidR="00150169" w:rsidRPr="00150169" w:rsidRDefault="00150169">
            <w:pPr>
              <w:rPr>
                <w:rFonts w:ascii="Times New Roman" w:hAnsi="Times New Roman" w:cs="Times New Roman"/>
                <w:b/>
                <w:bCs/>
                <w:sz w:val="24"/>
                <w:szCs w:val="24"/>
              </w:rPr>
            </w:pPr>
            <w:r w:rsidRPr="00150169">
              <w:rPr>
                <w:rFonts w:ascii="Times New Roman" w:hAnsi="Times New Roman" w:cs="Times New Roman"/>
                <w:b/>
                <w:bCs/>
                <w:sz w:val="24"/>
                <w:szCs w:val="24"/>
              </w:rPr>
              <w:t>Description</w:t>
            </w:r>
          </w:p>
        </w:tc>
      </w:tr>
      <w:tr w:rsidR="00150169" w:rsidRPr="00150169" w14:paraId="43A13018" w14:textId="77777777" w:rsidTr="00B35BE5">
        <w:tc>
          <w:tcPr>
            <w:tcW w:w="1073" w:type="pct"/>
            <w:tcMar>
              <w:top w:w="210" w:type="dxa"/>
              <w:left w:w="150" w:type="dxa"/>
              <w:bottom w:w="210" w:type="dxa"/>
              <w:right w:w="150" w:type="dxa"/>
            </w:tcMar>
            <w:vAlign w:val="bottom"/>
            <w:hideMark/>
          </w:tcPr>
          <w:p w14:paraId="2E44378F" w14:textId="77777777" w:rsidR="00150169" w:rsidRPr="00150169" w:rsidRDefault="00C51617">
            <w:pPr>
              <w:rPr>
                <w:rFonts w:ascii="Times New Roman" w:hAnsi="Times New Roman" w:cs="Times New Roman"/>
                <w:sz w:val="24"/>
                <w:szCs w:val="24"/>
              </w:rPr>
            </w:pPr>
            <w:hyperlink r:id="rId9" w:history="1">
              <w:r w:rsidR="00150169" w:rsidRPr="00150169">
                <w:rPr>
                  <w:rStyle w:val="Hyperlink"/>
                  <w:rFonts w:ascii="Times New Roman" w:hAnsi="Times New Roman" w:cs="Times New Roman"/>
                  <w:sz w:val="24"/>
                  <w:szCs w:val="24"/>
                  <w:bdr w:val="none" w:sz="0" w:space="0" w:color="auto" w:frame="1"/>
                </w:rPr>
                <w:t>capitalize()</w:t>
              </w:r>
            </w:hyperlink>
          </w:p>
        </w:tc>
        <w:tc>
          <w:tcPr>
            <w:tcW w:w="3927" w:type="pct"/>
            <w:tcMar>
              <w:top w:w="210" w:type="dxa"/>
              <w:left w:w="150" w:type="dxa"/>
              <w:bottom w:w="210" w:type="dxa"/>
              <w:right w:w="150" w:type="dxa"/>
            </w:tcMar>
            <w:vAlign w:val="bottom"/>
            <w:hideMark/>
          </w:tcPr>
          <w:p w14:paraId="0A1430CF"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Converts the first character of the string to a capital (uppercase) letter</w:t>
            </w:r>
          </w:p>
        </w:tc>
      </w:tr>
      <w:tr w:rsidR="00150169" w:rsidRPr="00150169" w14:paraId="7934330D" w14:textId="77777777" w:rsidTr="00B35BE5">
        <w:tc>
          <w:tcPr>
            <w:tcW w:w="1073" w:type="pct"/>
            <w:tcMar>
              <w:top w:w="210" w:type="dxa"/>
              <w:left w:w="150" w:type="dxa"/>
              <w:bottom w:w="210" w:type="dxa"/>
              <w:right w:w="150" w:type="dxa"/>
            </w:tcMar>
            <w:vAlign w:val="bottom"/>
            <w:hideMark/>
          </w:tcPr>
          <w:p w14:paraId="19BED9B8" w14:textId="77777777" w:rsidR="00150169" w:rsidRPr="00150169" w:rsidRDefault="00C51617">
            <w:pPr>
              <w:rPr>
                <w:rFonts w:ascii="Times New Roman" w:hAnsi="Times New Roman" w:cs="Times New Roman"/>
                <w:sz w:val="24"/>
                <w:szCs w:val="24"/>
              </w:rPr>
            </w:pPr>
            <w:hyperlink r:id="rId10" w:history="1">
              <w:r w:rsidR="00150169" w:rsidRPr="00150169">
                <w:rPr>
                  <w:rStyle w:val="Hyperlink"/>
                  <w:rFonts w:ascii="Times New Roman" w:hAnsi="Times New Roman" w:cs="Times New Roman"/>
                  <w:sz w:val="24"/>
                  <w:szCs w:val="24"/>
                  <w:bdr w:val="none" w:sz="0" w:space="0" w:color="auto" w:frame="1"/>
                </w:rPr>
                <w:t>casefold()</w:t>
              </w:r>
            </w:hyperlink>
          </w:p>
        </w:tc>
        <w:tc>
          <w:tcPr>
            <w:tcW w:w="3927" w:type="pct"/>
            <w:tcMar>
              <w:top w:w="210" w:type="dxa"/>
              <w:left w:w="150" w:type="dxa"/>
              <w:bottom w:w="210" w:type="dxa"/>
              <w:right w:w="150" w:type="dxa"/>
            </w:tcMar>
            <w:vAlign w:val="bottom"/>
            <w:hideMark/>
          </w:tcPr>
          <w:p w14:paraId="49B328E2"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Implements caseless string matching</w:t>
            </w:r>
          </w:p>
        </w:tc>
      </w:tr>
      <w:tr w:rsidR="00150169" w:rsidRPr="00150169" w14:paraId="4E89A02C" w14:textId="77777777" w:rsidTr="00B35BE5">
        <w:tc>
          <w:tcPr>
            <w:tcW w:w="1073" w:type="pct"/>
            <w:tcMar>
              <w:top w:w="210" w:type="dxa"/>
              <w:left w:w="150" w:type="dxa"/>
              <w:bottom w:w="210" w:type="dxa"/>
              <w:right w:w="150" w:type="dxa"/>
            </w:tcMar>
            <w:vAlign w:val="bottom"/>
            <w:hideMark/>
          </w:tcPr>
          <w:p w14:paraId="62976877" w14:textId="77777777" w:rsidR="00150169" w:rsidRPr="00150169" w:rsidRDefault="00C51617">
            <w:pPr>
              <w:rPr>
                <w:rFonts w:ascii="Times New Roman" w:hAnsi="Times New Roman" w:cs="Times New Roman"/>
                <w:sz w:val="24"/>
                <w:szCs w:val="24"/>
              </w:rPr>
            </w:pPr>
            <w:hyperlink r:id="rId11" w:history="1">
              <w:r w:rsidR="00150169" w:rsidRPr="00150169">
                <w:rPr>
                  <w:rStyle w:val="Hyperlink"/>
                  <w:rFonts w:ascii="Times New Roman" w:hAnsi="Times New Roman" w:cs="Times New Roman"/>
                  <w:sz w:val="24"/>
                  <w:szCs w:val="24"/>
                  <w:bdr w:val="none" w:sz="0" w:space="0" w:color="auto" w:frame="1"/>
                </w:rPr>
                <w:t>center()</w:t>
              </w:r>
            </w:hyperlink>
          </w:p>
        </w:tc>
        <w:tc>
          <w:tcPr>
            <w:tcW w:w="3927" w:type="pct"/>
            <w:tcMar>
              <w:top w:w="210" w:type="dxa"/>
              <w:left w:w="150" w:type="dxa"/>
              <w:bottom w:w="210" w:type="dxa"/>
              <w:right w:w="150" w:type="dxa"/>
            </w:tcMar>
            <w:vAlign w:val="bottom"/>
            <w:hideMark/>
          </w:tcPr>
          <w:p w14:paraId="658F890D"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Pad the string with the specified character.</w:t>
            </w:r>
          </w:p>
        </w:tc>
      </w:tr>
      <w:tr w:rsidR="00150169" w:rsidRPr="00150169" w14:paraId="1566AAF4" w14:textId="77777777" w:rsidTr="00B35BE5">
        <w:tc>
          <w:tcPr>
            <w:tcW w:w="1073" w:type="pct"/>
            <w:tcMar>
              <w:top w:w="210" w:type="dxa"/>
              <w:left w:w="150" w:type="dxa"/>
              <w:bottom w:w="210" w:type="dxa"/>
              <w:right w:w="150" w:type="dxa"/>
            </w:tcMar>
            <w:vAlign w:val="bottom"/>
            <w:hideMark/>
          </w:tcPr>
          <w:p w14:paraId="10D299C5" w14:textId="77777777" w:rsidR="00150169" w:rsidRPr="00150169" w:rsidRDefault="00C51617">
            <w:pPr>
              <w:rPr>
                <w:rFonts w:ascii="Times New Roman" w:hAnsi="Times New Roman" w:cs="Times New Roman"/>
                <w:sz w:val="24"/>
                <w:szCs w:val="24"/>
              </w:rPr>
            </w:pPr>
            <w:hyperlink r:id="rId12" w:history="1">
              <w:r w:rsidR="00150169" w:rsidRPr="00150169">
                <w:rPr>
                  <w:rStyle w:val="Hyperlink"/>
                  <w:rFonts w:ascii="Times New Roman" w:hAnsi="Times New Roman" w:cs="Times New Roman"/>
                  <w:sz w:val="24"/>
                  <w:szCs w:val="24"/>
                  <w:bdr w:val="none" w:sz="0" w:space="0" w:color="auto" w:frame="1"/>
                </w:rPr>
                <w:t>count()</w:t>
              </w:r>
            </w:hyperlink>
          </w:p>
        </w:tc>
        <w:tc>
          <w:tcPr>
            <w:tcW w:w="3927" w:type="pct"/>
            <w:tcMar>
              <w:top w:w="210" w:type="dxa"/>
              <w:left w:w="150" w:type="dxa"/>
              <w:bottom w:w="210" w:type="dxa"/>
              <w:right w:w="150" w:type="dxa"/>
            </w:tcMar>
            <w:vAlign w:val="bottom"/>
            <w:hideMark/>
          </w:tcPr>
          <w:p w14:paraId="7A61CF9D"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number of occurrences of a substring in the string.</w:t>
            </w:r>
          </w:p>
        </w:tc>
      </w:tr>
      <w:tr w:rsidR="00150169" w:rsidRPr="00150169" w14:paraId="2C6C0752" w14:textId="77777777" w:rsidTr="00B35BE5">
        <w:tc>
          <w:tcPr>
            <w:tcW w:w="1073" w:type="pct"/>
            <w:tcMar>
              <w:top w:w="210" w:type="dxa"/>
              <w:left w:w="150" w:type="dxa"/>
              <w:bottom w:w="210" w:type="dxa"/>
              <w:right w:w="150" w:type="dxa"/>
            </w:tcMar>
            <w:vAlign w:val="bottom"/>
            <w:hideMark/>
          </w:tcPr>
          <w:p w14:paraId="1EB9224B" w14:textId="77777777" w:rsidR="00150169" w:rsidRPr="00150169" w:rsidRDefault="00C51617">
            <w:pPr>
              <w:rPr>
                <w:rFonts w:ascii="Times New Roman" w:hAnsi="Times New Roman" w:cs="Times New Roman"/>
                <w:sz w:val="24"/>
                <w:szCs w:val="24"/>
              </w:rPr>
            </w:pPr>
            <w:hyperlink r:id="rId13" w:history="1">
              <w:r w:rsidR="00150169" w:rsidRPr="00150169">
                <w:rPr>
                  <w:rStyle w:val="Hyperlink"/>
                  <w:rFonts w:ascii="Times New Roman" w:hAnsi="Times New Roman" w:cs="Times New Roman"/>
                  <w:sz w:val="24"/>
                  <w:szCs w:val="24"/>
                  <w:bdr w:val="none" w:sz="0" w:space="0" w:color="auto" w:frame="1"/>
                </w:rPr>
                <w:t>encode()</w:t>
              </w:r>
            </w:hyperlink>
          </w:p>
        </w:tc>
        <w:tc>
          <w:tcPr>
            <w:tcW w:w="3927" w:type="pct"/>
            <w:tcMar>
              <w:top w:w="210" w:type="dxa"/>
              <w:left w:w="150" w:type="dxa"/>
              <w:bottom w:w="210" w:type="dxa"/>
              <w:right w:w="150" w:type="dxa"/>
            </w:tcMar>
            <w:vAlign w:val="bottom"/>
            <w:hideMark/>
          </w:tcPr>
          <w:p w14:paraId="3F654DF2"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Encodes strings with the specified encoded scheme</w:t>
            </w:r>
          </w:p>
        </w:tc>
      </w:tr>
      <w:tr w:rsidR="00150169" w:rsidRPr="00150169" w14:paraId="4BBAEB99" w14:textId="77777777" w:rsidTr="00B35BE5">
        <w:tc>
          <w:tcPr>
            <w:tcW w:w="1073" w:type="pct"/>
            <w:tcMar>
              <w:top w:w="210" w:type="dxa"/>
              <w:left w:w="150" w:type="dxa"/>
              <w:bottom w:w="210" w:type="dxa"/>
              <w:right w:w="150" w:type="dxa"/>
            </w:tcMar>
            <w:vAlign w:val="bottom"/>
            <w:hideMark/>
          </w:tcPr>
          <w:p w14:paraId="4761966D" w14:textId="77777777" w:rsidR="00150169" w:rsidRPr="00150169" w:rsidRDefault="00C51617">
            <w:pPr>
              <w:rPr>
                <w:rFonts w:ascii="Times New Roman" w:hAnsi="Times New Roman" w:cs="Times New Roman"/>
                <w:sz w:val="24"/>
                <w:szCs w:val="24"/>
              </w:rPr>
            </w:pPr>
            <w:hyperlink r:id="rId14" w:history="1">
              <w:r w:rsidR="00150169" w:rsidRPr="00150169">
                <w:rPr>
                  <w:rStyle w:val="Hyperlink"/>
                  <w:rFonts w:ascii="Times New Roman" w:hAnsi="Times New Roman" w:cs="Times New Roman"/>
                  <w:sz w:val="24"/>
                  <w:szCs w:val="24"/>
                  <w:bdr w:val="none" w:sz="0" w:space="0" w:color="auto" w:frame="1"/>
                </w:rPr>
                <w:t>endswith()</w:t>
              </w:r>
            </w:hyperlink>
          </w:p>
        </w:tc>
        <w:tc>
          <w:tcPr>
            <w:tcW w:w="3927" w:type="pct"/>
            <w:tcMar>
              <w:top w:w="210" w:type="dxa"/>
              <w:left w:w="150" w:type="dxa"/>
              <w:bottom w:w="210" w:type="dxa"/>
              <w:right w:w="150" w:type="dxa"/>
            </w:tcMar>
            <w:vAlign w:val="bottom"/>
            <w:hideMark/>
          </w:tcPr>
          <w:p w14:paraId="05D4B1F0"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 string ends with the given suffix</w:t>
            </w:r>
          </w:p>
        </w:tc>
      </w:tr>
      <w:tr w:rsidR="00150169" w:rsidRPr="00150169" w14:paraId="68707146" w14:textId="77777777" w:rsidTr="00B35BE5">
        <w:tc>
          <w:tcPr>
            <w:tcW w:w="1073" w:type="pct"/>
            <w:tcMar>
              <w:top w:w="210" w:type="dxa"/>
              <w:left w:w="150" w:type="dxa"/>
              <w:bottom w:w="210" w:type="dxa"/>
              <w:right w:w="150" w:type="dxa"/>
            </w:tcMar>
            <w:vAlign w:val="bottom"/>
            <w:hideMark/>
          </w:tcPr>
          <w:p w14:paraId="5CED3B40" w14:textId="77777777" w:rsidR="00150169" w:rsidRPr="00150169" w:rsidRDefault="00C51617">
            <w:pPr>
              <w:rPr>
                <w:rFonts w:ascii="Times New Roman" w:hAnsi="Times New Roman" w:cs="Times New Roman"/>
                <w:sz w:val="24"/>
                <w:szCs w:val="24"/>
              </w:rPr>
            </w:pPr>
            <w:hyperlink r:id="rId15" w:history="1">
              <w:r w:rsidR="00150169" w:rsidRPr="00150169">
                <w:rPr>
                  <w:rStyle w:val="Hyperlink"/>
                  <w:rFonts w:ascii="Times New Roman" w:hAnsi="Times New Roman" w:cs="Times New Roman"/>
                  <w:sz w:val="24"/>
                  <w:szCs w:val="24"/>
                  <w:bdr w:val="none" w:sz="0" w:space="0" w:color="auto" w:frame="1"/>
                </w:rPr>
                <w:t>expandtabs()</w:t>
              </w:r>
            </w:hyperlink>
          </w:p>
        </w:tc>
        <w:tc>
          <w:tcPr>
            <w:tcW w:w="3927" w:type="pct"/>
            <w:tcMar>
              <w:top w:w="210" w:type="dxa"/>
              <w:left w:w="150" w:type="dxa"/>
              <w:bottom w:w="210" w:type="dxa"/>
              <w:right w:w="150" w:type="dxa"/>
            </w:tcMar>
            <w:vAlign w:val="bottom"/>
            <w:hideMark/>
          </w:tcPr>
          <w:p w14:paraId="1406EAF5"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Specifies the amount of space to be substituted with the “\t” symbol in the string</w:t>
            </w:r>
          </w:p>
        </w:tc>
      </w:tr>
      <w:tr w:rsidR="00150169" w:rsidRPr="00150169" w14:paraId="35947EFB" w14:textId="77777777" w:rsidTr="00B35BE5">
        <w:tc>
          <w:tcPr>
            <w:tcW w:w="1073" w:type="pct"/>
            <w:tcMar>
              <w:top w:w="210" w:type="dxa"/>
              <w:left w:w="150" w:type="dxa"/>
              <w:bottom w:w="210" w:type="dxa"/>
              <w:right w:w="150" w:type="dxa"/>
            </w:tcMar>
            <w:vAlign w:val="bottom"/>
            <w:hideMark/>
          </w:tcPr>
          <w:p w14:paraId="3CB67414" w14:textId="77777777" w:rsidR="00150169" w:rsidRPr="00150169" w:rsidRDefault="00C51617">
            <w:pPr>
              <w:rPr>
                <w:rFonts w:ascii="Times New Roman" w:hAnsi="Times New Roman" w:cs="Times New Roman"/>
                <w:sz w:val="24"/>
                <w:szCs w:val="24"/>
              </w:rPr>
            </w:pPr>
            <w:hyperlink r:id="rId16" w:history="1">
              <w:r w:rsidR="00150169" w:rsidRPr="00150169">
                <w:rPr>
                  <w:rStyle w:val="Hyperlink"/>
                  <w:rFonts w:ascii="Times New Roman" w:hAnsi="Times New Roman" w:cs="Times New Roman"/>
                  <w:sz w:val="24"/>
                  <w:szCs w:val="24"/>
                  <w:bdr w:val="none" w:sz="0" w:space="0" w:color="auto" w:frame="1"/>
                </w:rPr>
                <w:t>find()</w:t>
              </w:r>
            </w:hyperlink>
          </w:p>
        </w:tc>
        <w:tc>
          <w:tcPr>
            <w:tcW w:w="3927" w:type="pct"/>
            <w:tcMar>
              <w:top w:w="210" w:type="dxa"/>
              <w:left w:w="150" w:type="dxa"/>
              <w:bottom w:w="210" w:type="dxa"/>
              <w:right w:w="150" w:type="dxa"/>
            </w:tcMar>
            <w:vAlign w:val="bottom"/>
            <w:hideMark/>
          </w:tcPr>
          <w:p w14:paraId="3E900173"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lowest index of the substring if it is found</w:t>
            </w:r>
          </w:p>
        </w:tc>
      </w:tr>
      <w:tr w:rsidR="00150169" w:rsidRPr="00150169" w14:paraId="5C089A24" w14:textId="77777777" w:rsidTr="00B35BE5">
        <w:tc>
          <w:tcPr>
            <w:tcW w:w="1073" w:type="pct"/>
            <w:tcMar>
              <w:top w:w="210" w:type="dxa"/>
              <w:left w:w="150" w:type="dxa"/>
              <w:bottom w:w="210" w:type="dxa"/>
              <w:right w:w="150" w:type="dxa"/>
            </w:tcMar>
            <w:vAlign w:val="bottom"/>
            <w:hideMark/>
          </w:tcPr>
          <w:p w14:paraId="1CD833BC" w14:textId="77777777" w:rsidR="00150169" w:rsidRPr="00150169" w:rsidRDefault="00C51617">
            <w:pPr>
              <w:rPr>
                <w:rFonts w:ascii="Times New Roman" w:hAnsi="Times New Roman" w:cs="Times New Roman"/>
                <w:sz w:val="24"/>
                <w:szCs w:val="24"/>
              </w:rPr>
            </w:pPr>
            <w:hyperlink r:id="rId17" w:history="1">
              <w:r w:rsidR="00150169" w:rsidRPr="00150169">
                <w:rPr>
                  <w:rStyle w:val="Hyperlink"/>
                  <w:rFonts w:ascii="Times New Roman" w:hAnsi="Times New Roman" w:cs="Times New Roman"/>
                  <w:sz w:val="24"/>
                  <w:szCs w:val="24"/>
                  <w:bdr w:val="none" w:sz="0" w:space="0" w:color="auto" w:frame="1"/>
                </w:rPr>
                <w:t>format()</w:t>
              </w:r>
            </w:hyperlink>
          </w:p>
        </w:tc>
        <w:tc>
          <w:tcPr>
            <w:tcW w:w="3927" w:type="pct"/>
            <w:tcMar>
              <w:top w:w="210" w:type="dxa"/>
              <w:left w:w="150" w:type="dxa"/>
              <w:bottom w:w="210" w:type="dxa"/>
              <w:right w:w="150" w:type="dxa"/>
            </w:tcMar>
            <w:vAlign w:val="bottom"/>
            <w:hideMark/>
          </w:tcPr>
          <w:p w14:paraId="2D4570E4"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Formats the string for printing it to console</w:t>
            </w:r>
          </w:p>
        </w:tc>
      </w:tr>
      <w:tr w:rsidR="00150169" w:rsidRPr="00150169" w14:paraId="4CE87329" w14:textId="77777777" w:rsidTr="00B35BE5">
        <w:tc>
          <w:tcPr>
            <w:tcW w:w="1073" w:type="pct"/>
            <w:tcMar>
              <w:top w:w="210" w:type="dxa"/>
              <w:left w:w="150" w:type="dxa"/>
              <w:bottom w:w="210" w:type="dxa"/>
              <w:right w:w="150" w:type="dxa"/>
            </w:tcMar>
            <w:vAlign w:val="bottom"/>
            <w:hideMark/>
          </w:tcPr>
          <w:p w14:paraId="510E4393" w14:textId="77777777" w:rsidR="00150169" w:rsidRPr="00150169" w:rsidRDefault="00C51617">
            <w:pPr>
              <w:rPr>
                <w:rFonts w:ascii="Times New Roman" w:hAnsi="Times New Roman" w:cs="Times New Roman"/>
                <w:sz w:val="24"/>
                <w:szCs w:val="24"/>
              </w:rPr>
            </w:pPr>
            <w:hyperlink r:id="rId18" w:history="1">
              <w:r w:rsidR="00150169" w:rsidRPr="00150169">
                <w:rPr>
                  <w:rStyle w:val="Hyperlink"/>
                  <w:rFonts w:ascii="Times New Roman" w:hAnsi="Times New Roman" w:cs="Times New Roman"/>
                  <w:sz w:val="24"/>
                  <w:szCs w:val="24"/>
                  <w:bdr w:val="none" w:sz="0" w:space="0" w:color="auto" w:frame="1"/>
                </w:rPr>
                <w:t>format_map()</w:t>
              </w:r>
            </w:hyperlink>
          </w:p>
        </w:tc>
        <w:tc>
          <w:tcPr>
            <w:tcW w:w="3927" w:type="pct"/>
            <w:tcMar>
              <w:top w:w="210" w:type="dxa"/>
              <w:left w:w="150" w:type="dxa"/>
              <w:bottom w:w="210" w:type="dxa"/>
              <w:right w:w="150" w:type="dxa"/>
            </w:tcMar>
            <w:vAlign w:val="bottom"/>
            <w:hideMark/>
          </w:tcPr>
          <w:p w14:paraId="2B4338D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Formats specified values in a string using a dictionary</w:t>
            </w:r>
          </w:p>
        </w:tc>
      </w:tr>
      <w:tr w:rsidR="00150169" w:rsidRPr="00150169" w14:paraId="299CE645" w14:textId="77777777" w:rsidTr="00B35BE5">
        <w:tc>
          <w:tcPr>
            <w:tcW w:w="1073" w:type="pct"/>
            <w:tcMar>
              <w:top w:w="210" w:type="dxa"/>
              <w:left w:w="150" w:type="dxa"/>
              <w:bottom w:w="210" w:type="dxa"/>
              <w:right w:w="150" w:type="dxa"/>
            </w:tcMar>
            <w:vAlign w:val="bottom"/>
            <w:hideMark/>
          </w:tcPr>
          <w:p w14:paraId="0C96CAAF" w14:textId="77777777" w:rsidR="00150169" w:rsidRPr="00150169" w:rsidRDefault="00C51617">
            <w:pPr>
              <w:rPr>
                <w:rFonts w:ascii="Times New Roman" w:hAnsi="Times New Roman" w:cs="Times New Roman"/>
                <w:sz w:val="24"/>
                <w:szCs w:val="24"/>
              </w:rPr>
            </w:pPr>
            <w:hyperlink r:id="rId19" w:history="1">
              <w:r w:rsidR="00150169" w:rsidRPr="00150169">
                <w:rPr>
                  <w:rStyle w:val="Hyperlink"/>
                  <w:rFonts w:ascii="Times New Roman" w:hAnsi="Times New Roman" w:cs="Times New Roman"/>
                  <w:sz w:val="24"/>
                  <w:szCs w:val="24"/>
                  <w:bdr w:val="none" w:sz="0" w:space="0" w:color="auto" w:frame="1"/>
                </w:rPr>
                <w:t>index()</w:t>
              </w:r>
            </w:hyperlink>
          </w:p>
        </w:tc>
        <w:tc>
          <w:tcPr>
            <w:tcW w:w="3927" w:type="pct"/>
            <w:tcMar>
              <w:top w:w="210" w:type="dxa"/>
              <w:left w:w="150" w:type="dxa"/>
              <w:bottom w:w="210" w:type="dxa"/>
              <w:right w:w="150" w:type="dxa"/>
            </w:tcMar>
            <w:vAlign w:val="bottom"/>
            <w:hideMark/>
          </w:tcPr>
          <w:p w14:paraId="0FEA4670"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position of the first occurrence of a substring in a string</w:t>
            </w:r>
          </w:p>
        </w:tc>
      </w:tr>
      <w:tr w:rsidR="00150169" w:rsidRPr="00150169" w14:paraId="0A4C53E2" w14:textId="77777777" w:rsidTr="00B35BE5">
        <w:tc>
          <w:tcPr>
            <w:tcW w:w="1073" w:type="pct"/>
            <w:tcMar>
              <w:top w:w="210" w:type="dxa"/>
              <w:left w:w="150" w:type="dxa"/>
              <w:bottom w:w="210" w:type="dxa"/>
              <w:right w:w="150" w:type="dxa"/>
            </w:tcMar>
            <w:vAlign w:val="bottom"/>
            <w:hideMark/>
          </w:tcPr>
          <w:p w14:paraId="033AA5A9" w14:textId="77777777" w:rsidR="00150169" w:rsidRPr="00150169" w:rsidRDefault="00C51617">
            <w:pPr>
              <w:rPr>
                <w:rFonts w:ascii="Times New Roman" w:hAnsi="Times New Roman" w:cs="Times New Roman"/>
                <w:sz w:val="24"/>
                <w:szCs w:val="24"/>
              </w:rPr>
            </w:pPr>
            <w:hyperlink r:id="rId20" w:history="1">
              <w:r w:rsidR="00150169" w:rsidRPr="00150169">
                <w:rPr>
                  <w:rStyle w:val="Hyperlink"/>
                  <w:rFonts w:ascii="Times New Roman" w:hAnsi="Times New Roman" w:cs="Times New Roman"/>
                  <w:sz w:val="24"/>
                  <w:szCs w:val="24"/>
                  <w:bdr w:val="none" w:sz="0" w:space="0" w:color="auto" w:frame="1"/>
                </w:rPr>
                <w:t>isalnum()</w:t>
              </w:r>
            </w:hyperlink>
          </w:p>
        </w:tc>
        <w:tc>
          <w:tcPr>
            <w:tcW w:w="3927" w:type="pct"/>
            <w:tcMar>
              <w:top w:w="210" w:type="dxa"/>
              <w:left w:w="150" w:type="dxa"/>
              <w:bottom w:w="210" w:type="dxa"/>
              <w:right w:w="150" w:type="dxa"/>
            </w:tcMar>
            <w:vAlign w:val="bottom"/>
            <w:hideMark/>
          </w:tcPr>
          <w:p w14:paraId="7BF1E78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Checks whether all the characters in a given string is alphanumeric or not</w:t>
            </w:r>
          </w:p>
        </w:tc>
      </w:tr>
      <w:tr w:rsidR="00150169" w:rsidRPr="00150169" w14:paraId="06BA64A5" w14:textId="77777777" w:rsidTr="00B35BE5">
        <w:tc>
          <w:tcPr>
            <w:tcW w:w="1073" w:type="pct"/>
            <w:tcMar>
              <w:top w:w="210" w:type="dxa"/>
              <w:left w:w="150" w:type="dxa"/>
              <w:bottom w:w="210" w:type="dxa"/>
              <w:right w:w="150" w:type="dxa"/>
            </w:tcMar>
            <w:vAlign w:val="bottom"/>
            <w:hideMark/>
          </w:tcPr>
          <w:p w14:paraId="2D3AB8E1" w14:textId="77777777" w:rsidR="00150169" w:rsidRPr="00150169" w:rsidRDefault="00C51617">
            <w:pPr>
              <w:rPr>
                <w:rFonts w:ascii="Times New Roman" w:hAnsi="Times New Roman" w:cs="Times New Roman"/>
                <w:sz w:val="24"/>
                <w:szCs w:val="24"/>
              </w:rPr>
            </w:pPr>
            <w:hyperlink r:id="rId21" w:history="1">
              <w:r w:rsidR="00150169" w:rsidRPr="00150169">
                <w:rPr>
                  <w:rStyle w:val="Hyperlink"/>
                  <w:rFonts w:ascii="Times New Roman" w:hAnsi="Times New Roman" w:cs="Times New Roman"/>
                  <w:sz w:val="24"/>
                  <w:szCs w:val="24"/>
                  <w:bdr w:val="none" w:sz="0" w:space="0" w:color="auto" w:frame="1"/>
                </w:rPr>
                <w:t>isalpha()</w:t>
              </w:r>
            </w:hyperlink>
          </w:p>
        </w:tc>
        <w:tc>
          <w:tcPr>
            <w:tcW w:w="3927" w:type="pct"/>
            <w:tcMar>
              <w:top w:w="210" w:type="dxa"/>
              <w:left w:w="150" w:type="dxa"/>
              <w:bottom w:w="210" w:type="dxa"/>
              <w:right w:w="150" w:type="dxa"/>
            </w:tcMar>
            <w:vAlign w:val="bottom"/>
            <w:hideMark/>
          </w:tcPr>
          <w:p w14:paraId="40D356EC"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the string are alphabets</w:t>
            </w:r>
          </w:p>
        </w:tc>
      </w:tr>
      <w:tr w:rsidR="00150169" w:rsidRPr="00150169" w14:paraId="067691A6" w14:textId="77777777" w:rsidTr="00B35BE5">
        <w:tc>
          <w:tcPr>
            <w:tcW w:w="1073" w:type="pct"/>
            <w:tcMar>
              <w:top w:w="210" w:type="dxa"/>
              <w:left w:w="150" w:type="dxa"/>
              <w:bottom w:w="210" w:type="dxa"/>
              <w:right w:w="150" w:type="dxa"/>
            </w:tcMar>
            <w:vAlign w:val="bottom"/>
            <w:hideMark/>
          </w:tcPr>
          <w:p w14:paraId="37B3B74D" w14:textId="77777777" w:rsidR="00150169" w:rsidRPr="00150169" w:rsidRDefault="00C51617">
            <w:pPr>
              <w:rPr>
                <w:rFonts w:ascii="Times New Roman" w:hAnsi="Times New Roman" w:cs="Times New Roman"/>
                <w:sz w:val="24"/>
                <w:szCs w:val="24"/>
              </w:rPr>
            </w:pPr>
            <w:hyperlink r:id="rId22" w:history="1">
              <w:r w:rsidR="00150169" w:rsidRPr="00150169">
                <w:rPr>
                  <w:rStyle w:val="Hyperlink"/>
                  <w:rFonts w:ascii="Times New Roman" w:hAnsi="Times New Roman" w:cs="Times New Roman"/>
                  <w:sz w:val="24"/>
                  <w:szCs w:val="24"/>
                  <w:bdr w:val="none" w:sz="0" w:space="0" w:color="auto" w:frame="1"/>
                </w:rPr>
                <w:t>isdecimal()</w:t>
              </w:r>
            </w:hyperlink>
          </w:p>
        </w:tc>
        <w:tc>
          <w:tcPr>
            <w:tcW w:w="3927" w:type="pct"/>
            <w:tcMar>
              <w:top w:w="210" w:type="dxa"/>
              <w:left w:w="150" w:type="dxa"/>
              <w:bottom w:w="210" w:type="dxa"/>
              <w:right w:w="150" w:type="dxa"/>
            </w:tcMar>
            <w:vAlign w:val="bottom"/>
            <w:hideMark/>
          </w:tcPr>
          <w:p w14:paraId="048BE902"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a string are decimal</w:t>
            </w:r>
          </w:p>
        </w:tc>
      </w:tr>
      <w:tr w:rsidR="00150169" w:rsidRPr="00150169" w14:paraId="649D50B1" w14:textId="77777777" w:rsidTr="00B35BE5">
        <w:tc>
          <w:tcPr>
            <w:tcW w:w="1073" w:type="pct"/>
            <w:tcMar>
              <w:top w:w="210" w:type="dxa"/>
              <w:left w:w="150" w:type="dxa"/>
              <w:bottom w:w="210" w:type="dxa"/>
              <w:right w:w="150" w:type="dxa"/>
            </w:tcMar>
            <w:vAlign w:val="bottom"/>
            <w:hideMark/>
          </w:tcPr>
          <w:p w14:paraId="0DBE4F52" w14:textId="77777777" w:rsidR="00150169" w:rsidRPr="00150169" w:rsidRDefault="00C51617">
            <w:pPr>
              <w:rPr>
                <w:rFonts w:ascii="Times New Roman" w:hAnsi="Times New Roman" w:cs="Times New Roman"/>
                <w:sz w:val="24"/>
                <w:szCs w:val="24"/>
              </w:rPr>
            </w:pPr>
            <w:hyperlink r:id="rId23" w:history="1">
              <w:r w:rsidR="00150169" w:rsidRPr="00150169">
                <w:rPr>
                  <w:rStyle w:val="Hyperlink"/>
                  <w:rFonts w:ascii="Times New Roman" w:hAnsi="Times New Roman" w:cs="Times New Roman"/>
                  <w:sz w:val="24"/>
                  <w:szCs w:val="24"/>
                  <w:bdr w:val="none" w:sz="0" w:space="0" w:color="auto" w:frame="1"/>
                </w:rPr>
                <w:t>isdigit()</w:t>
              </w:r>
            </w:hyperlink>
          </w:p>
        </w:tc>
        <w:tc>
          <w:tcPr>
            <w:tcW w:w="3927" w:type="pct"/>
            <w:tcMar>
              <w:top w:w="210" w:type="dxa"/>
              <w:left w:w="150" w:type="dxa"/>
              <w:bottom w:w="210" w:type="dxa"/>
              <w:right w:w="150" w:type="dxa"/>
            </w:tcMar>
            <w:vAlign w:val="bottom"/>
            <w:hideMark/>
          </w:tcPr>
          <w:p w14:paraId="58F5B13D"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the string are digits</w:t>
            </w:r>
          </w:p>
        </w:tc>
      </w:tr>
      <w:tr w:rsidR="00150169" w:rsidRPr="00150169" w14:paraId="7B7F8202" w14:textId="77777777" w:rsidTr="00B35BE5">
        <w:tc>
          <w:tcPr>
            <w:tcW w:w="1073" w:type="pct"/>
            <w:tcMar>
              <w:top w:w="210" w:type="dxa"/>
              <w:left w:w="150" w:type="dxa"/>
              <w:bottom w:w="210" w:type="dxa"/>
              <w:right w:w="150" w:type="dxa"/>
            </w:tcMar>
            <w:vAlign w:val="bottom"/>
            <w:hideMark/>
          </w:tcPr>
          <w:p w14:paraId="022D86D9" w14:textId="77777777" w:rsidR="00150169" w:rsidRPr="00150169" w:rsidRDefault="00C51617">
            <w:pPr>
              <w:rPr>
                <w:rFonts w:ascii="Times New Roman" w:hAnsi="Times New Roman" w:cs="Times New Roman"/>
                <w:sz w:val="24"/>
                <w:szCs w:val="24"/>
              </w:rPr>
            </w:pPr>
            <w:hyperlink r:id="rId24" w:history="1">
              <w:r w:rsidR="00150169" w:rsidRPr="00150169">
                <w:rPr>
                  <w:rStyle w:val="Hyperlink"/>
                  <w:rFonts w:ascii="Times New Roman" w:hAnsi="Times New Roman" w:cs="Times New Roman"/>
                  <w:sz w:val="24"/>
                  <w:szCs w:val="24"/>
                  <w:bdr w:val="none" w:sz="0" w:space="0" w:color="auto" w:frame="1"/>
                </w:rPr>
                <w:t>isidentifier()</w:t>
              </w:r>
            </w:hyperlink>
          </w:p>
        </w:tc>
        <w:tc>
          <w:tcPr>
            <w:tcW w:w="3927" w:type="pct"/>
            <w:tcMar>
              <w:top w:w="210" w:type="dxa"/>
              <w:left w:w="150" w:type="dxa"/>
              <w:bottom w:w="210" w:type="dxa"/>
              <w:right w:w="150" w:type="dxa"/>
            </w:tcMar>
            <w:vAlign w:val="bottom"/>
            <w:hideMark/>
          </w:tcPr>
          <w:p w14:paraId="279ADF91"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Check whether a string is a valid identifier or not</w:t>
            </w:r>
          </w:p>
        </w:tc>
      </w:tr>
      <w:tr w:rsidR="00150169" w:rsidRPr="00150169" w14:paraId="0BBF232A" w14:textId="77777777" w:rsidTr="00B35BE5">
        <w:tc>
          <w:tcPr>
            <w:tcW w:w="1073" w:type="pct"/>
            <w:tcMar>
              <w:top w:w="210" w:type="dxa"/>
              <w:left w:w="150" w:type="dxa"/>
              <w:bottom w:w="210" w:type="dxa"/>
              <w:right w:w="150" w:type="dxa"/>
            </w:tcMar>
            <w:vAlign w:val="bottom"/>
            <w:hideMark/>
          </w:tcPr>
          <w:p w14:paraId="65AB90BE" w14:textId="77777777" w:rsidR="00150169" w:rsidRPr="00150169" w:rsidRDefault="00C51617">
            <w:pPr>
              <w:rPr>
                <w:rFonts w:ascii="Times New Roman" w:hAnsi="Times New Roman" w:cs="Times New Roman"/>
                <w:sz w:val="24"/>
                <w:szCs w:val="24"/>
              </w:rPr>
            </w:pPr>
            <w:hyperlink r:id="rId25" w:history="1">
              <w:r w:rsidR="00150169" w:rsidRPr="00150169">
                <w:rPr>
                  <w:rStyle w:val="Hyperlink"/>
                  <w:rFonts w:ascii="Times New Roman" w:hAnsi="Times New Roman" w:cs="Times New Roman"/>
                  <w:sz w:val="24"/>
                  <w:szCs w:val="24"/>
                  <w:bdr w:val="none" w:sz="0" w:space="0" w:color="auto" w:frame="1"/>
                </w:rPr>
                <w:t>islower()</w:t>
              </w:r>
            </w:hyperlink>
          </w:p>
        </w:tc>
        <w:tc>
          <w:tcPr>
            <w:tcW w:w="3927" w:type="pct"/>
            <w:tcMar>
              <w:top w:w="210" w:type="dxa"/>
              <w:left w:w="150" w:type="dxa"/>
              <w:bottom w:w="210" w:type="dxa"/>
              <w:right w:w="150" w:type="dxa"/>
            </w:tcMar>
            <w:vAlign w:val="bottom"/>
            <w:hideMark/>
          </w:tcPr>
          <w:p w14:paraId="01DCB95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Checks if all characters in the string are lowercase</w:t>
            </w:r>
          </w:p>
        </w:tc>
      </w:tr>
      <w:tr w:rsidR="00150169" w:rsidRPr="00150169" w14:paraId="350AAF1C" w14:textId="77777777" w:rsidTr="00B35BE5">
        <w:tc>
          <w:tcPr>
            <w:tcW w:w="1073" w:type="pct"/>
            <w:tcMar>
              <w:top w:w="210" w:type="dxa"/>
              <w:left w:w="150" w:type="dxa"/>
              <w:bottom w:w="210" w:type="dxa"/>
              <w:right w:w="150" w:type="dxa"/>
            </w:tcMar>
            <w:vAlign w:val="bottom"/>
            <w:hideMark/>
          </w:tcPr>
          <w:p w14:paraId="3EB4AC98" w14:textId="77777777" w:rsidR="00150169" w:rsidRPr="00150169" w:rsidRDefault="00C51617">
            <w:pPr>
              <w:rPr>
                <w:rFonts w:ascii="Times New Roman" w:hAnsi="Times New Roman" w:cs="Times New Roman"/>
                <w:sz w:val="24"/>
                <w:szCs w:val="24"/>
              </w:rPr>
            </w:pPr>
            <w:hyperlink r:id="rId26" w:history="1">
              <w:r w:rsidR="00150169" w:rsidRPr="00150169">
                <w:rPr>
                  <w:rStyle w:val="Hyperlink"/>
                  <w:rFonts w:ascii="Times New Roman" w:hAnsi="Times New Roman" w:cs="Times New Roman"/>
                  <w:sz w:val="24"/>
                  <w:szCs w:val="24"/>
                  <w:bdr w:val="none" w:sz="0" w:space="0" w:color="auto" w:frame="1"/>
                </w:rPr>
                <w:t>isnumeric()</w:t>
              </w:r>
            </w:hyperlink>
          </w:p>
        </w:tc>
        <w:tc>
          <w:tcPr>
            <w:tcW w:w="3927" w:type="pct"/>
            <w:tcMar>
              <w:top w:w="210" w:type="dxa"/>
              <w:left w:w="150" w:type="dxa"/>
              <w:bottom w:w="210" w:type="dxa"/>
              <w:right w:w="150" w:type="dxa"/>
            </w:tcMar>
            <w:vAlign w:val="bottom"/>
            <w:hideMark/>
          </w:tcPr>
          <w:p w14:paraId="344E25BE"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the string are numeric characters</w:t>
            </w:r>
          </w:p>
        </w:tc>
      </w:tr>
      <w:tr w:rsidR="00150169" w:rsidRPr="00150169" w14:paraId="01FBEEC1" w14:textId="77777777" w:rsidTr="00B35BE5">
        <w:tc>
          <w:tcPr>
            <w:tcW w:w="1073" w:type="pct"/>
            <w:tcMar>
              <w:top w:w="210" w:type="dxa"/>
              <w:left w:w="150" w:type="dxa"/>
              <w:bottom w:w="210" w:type="dxa"/>
              <w:right w:w="150" w:type="dxa"/>
            </w:tcMar>
            <w:vAlign w:val="bottom"/>
            <w:hideMark/>
          </w:tcPr>
          <w:p w14:paraId="75EC8AC7" w14:textId="77777777" w:rsidR="00150169" w:rsidRPr="00150169" w:rsidRDefault="00C51617">
            <w:pPr>
              <w:rPr>
                <w:rFonts w:ascii="Times New Roman" w:hAnsi="Times New Roman" w:cs="Times New Roman"/>
                <w:sz w:val="24"/>
                <w:szCs w:val="24"/>
              </w:rPr>
            </w:pPr>
            <w:hyperlink r:id="rId27" w:history="1">
              <w:r w:rsidR="00150169" w:rsidRPr="00150169">
                <w:rPr>
                  <w:rStyle w:val="Hyperlink"/>
                  <w:rFonts w:ascii="Times New Roman" w:hAnsi="Times New Roman" w:cs="Times New Roman"/>
                  <w:sz w:val="24"/>
                  <w:szCs w:val="24"/>
                  <w:bdr w:val="none" w:sz="0" w:space="0" w:color="auto" w:frame="1"/>
                </w:rPr>
                <w:t>isprintable()</w:t>
              </w:r>
            </w:hyperlink>
          </w:p>
        </w:tc>
        <w:tc>
          <w:tcPr>
            <w:tcW w:w="3927" w:type="pct"/>
            <w:tcMar>
              <w:top w:w="210" w:type="dxa"/>
              <w:left w:w="150" w:type="dxa"/>
              <w:bottom w:w="210" w:type="dxa"/>
              <w:right w:w="150" w:type="dxa"/>
            </w:tcMar>
            <w:vAlign w:val="bottom"/>
            <w:hideMark/>
          </w:tcPr>
          <w:p w14:paraId="0E94EAAF"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the string are printable or the string is empty</w:t>
            </w:r>
          </w:p>
        </w:tc>
      </w:tr>
      <w:tr w:rsidR="00150169" w:rsidRPr="00150169" w14:paraId="4960E50C" w14:textId="77777777" w:rsidTr="00B35BE5">
        <w:tc>
          <w:tcPr>
            <w:tcW w:w="1073" w:type="pct"/>
            <w:tcMar>
              <w:top w:w="210" w:type="dxa"/>
              <w:left w:w="150" w:type="dxa"/>
              <w:bottom w:w="210" w:type="dxa"/>
              <w:right w:w="150" w:type="dxa"/>
            </w:tcMar>
            <w:vAlign w:val="bottom"/>
            <w:hideMark/>
          </w:tcPr>
          <w:p w14:paraId="390317EA" w14:textId="77777777" w:rsidR="00150169" w:rsidRPr="00150169" w:rsidRDefault="00C51617">
            <w:pPr>
              <w:rPr>
                <w:rFonts w:ascii="Times New Roman" w:hAnsi="Times New Roman" w:cs="Times New Roman"/>
                <w:sz w:val="24"/>
                <w:szCs w:val="24"/>
              </w:rPr>
            </w:pPr>
            <w:hyperlink r:id="rId28" w:history="1">
              <w:r w:rsidR="00150169" w:rsidRPr="00150169">
                <w:rPr>
                  <w:rStyle w:val="Hyperlink"/>
                  <w:rFonts w:ascii="Times New Roman" w:hAnsi="Times New Roman" w:cs="Times New Roman"/>
                  <w:sz w:val="24"/>
                  <w:szCs w:val="24"/>
                  <w:bdr w:val="none" w:sz="0" w:space="0" w:color="auto" w:frame="1"/>
                </w:rPr>
                <w:t>isspace()</w:t>
              </w:r>
            </w:hyperlink>
          </w:p>
        </w:tc>
        <w:tc>
          <w:tcPr>
            <w:tcW w:w="3927" w:type="pct"/>
            <w:tcMar>
              <w:top w:w="210" w:type="dxa"/>
              <w:left w:w="150" w:type="dxa"/>
              <w:bottom w:w="210" w:type="dxa"/>
              <w:right w:w="150" w:type="dxa"/>
            </w:tcMar>
            <w:vAlign w:val="bottom"/>
            <w:hideMark/>
          </w:tcPr>
          <w:p w14:paraId="46B92F85"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all characters in the string are whitespace characters</w:t>
            </w:r>
          </w:p>
        </w:tc>
      </w:tr>
      <w:tr w:rsidR="00150169" w:rsidRPr="00150169" w14:paraId="259A1E26" w14:textId="77777777" w:rsidTr="00B35BE5">
        <w:tc>
          <w:tcPr>
            <w:tcW w:w="1073" w:type="pct"/>
            <w:tcMar>
              <w:top w:w="210" w:type="dxa"/>
              <w:left w:w="150" w:type="dxa"/>
              <w:bottom w:w="210" w:type="dxa"/>
              <w:right w:w="150" w:type="dxa"/>
            </w:tcMar>
            <w:vAlign w:val="bottom"/>
            <w:hideMark/>
          </w:tcPr>
          <w:p w14:paraId="253FCE22" w14:textId="77777777" w:rsidR="00150169" w:rsidRPr="00150169" w:rsidRDefault="00C51617">
            <w:pPr>
              <w:rPr>
                <w:rFonts w:ascii="Times New Roman" w:hAnsi="Times New Roman" w:cs="Times New Roman"/>
                <w:sz w:val="24"/>
                <w:szCs w:val="24"/>
              </w:rPr>
            </w:pPr>
            <w:hyperlink r:id="rId29" w:history="1">
              <w:r w:rsidR="00150169" w:rsidRPr="00150169">
                <w:rPr>
                  <w:rStyle w:val="Hyperlink"/>
                  <w:rFonts w:ascii="Times New Roman" w:hAnsi="Times New Roman" w:cs="Times New Roman"/>
                  <w:sz w:val="24"/>
                  <w:szCs w:val="24"/>
                  <w:bdr w:val="none" w:sz="0" w:space="0" w:color="auto" w:frame="1"/>
                </w:rPr>
                <w:t>istitle()</w:t>
              </w:r>
            </w:hyperlink>
          </w:p>
        </w:tc>
        <w:tc>
          <w:tcPr>
            <w:tcW w:w="3927" w:type="pct"/>
            <w:tcMar>
              <w:top w:w="210" w:type="dxa"/>
              <w:left w:w="150" w:type="dxa"/>
              <w:bottom w:w="210" w:type="dxa"/>
              <w:right w:w="150" w:type="dxa"/>
            </w:tcMar>
            <w:vAlign w:val="bottom"/>
            <w:hideMark/>
          </w:tcPr>
          <w:p w14:paraId="1BD3C0DA"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the string is a title cased string</w:t>
            </w:r>
          </w:p>
        </w:tc>
      </w:tr>
      <w:tr w:rsidR="00150169" w:rsidRPr="00150169" w14:paraId="3AD4038A" w14:textId="77777777" w:rsidTr="00B35BE5">
        <w:tc>
          <w:tcPr>
            <w:tcW w:w="1073" w:type="pct"/>
            <w:tcMar>
              <w:top w:w="210" w:type="dxa"/>
              <w:left w:w="150" w:type="dxa"/>
              <w:bottom w:w="210" w:type="dxa"/>
              <w:right w:w="150" w:type="dxa"/>
            </w:tcMar>
            <w:vAlign w:val="bottom"/>
            <w:hideMark/>
          </w:tcPr>
          <w:p w14:paraId="24835F10" w14:textId="77777777" w:rsidR="00150169" w:rsidRPr="00150169" w:rsidRDefault="00C51617">
            <w:pPr>
              <w:rPr>
                <w:rFonts w:ascii="Times New Roman" w:hAnsi="Times New Roman" w:cs="Times New Roman"/>
                <w:sz w:val="24"/>
                <w:szCs w:val="24"/>
              </w:rPr>
            </w:pPr>
            <w:hyperlink r:id="rId30" w:history="1">
              <w:r w:rsidR="00150169" w:rsidRPr="00150169">
                <w:rPr>
                  <w:rStyle w:val="Hyperlink"/>
                  <w:rFonts w:ascii="Times New Roman" w:hAnsi="Times New Roman" w:cs="Times New Roman"/>
                  <w:sz w:val="24"/>
                  <w:szCs w:val="24"/>
                  <w:bdr w:val="none" w:sz="0" w:space="0" w:color="auto" w:frame="1"/>
                </w:rPr>
                <w:t>isupper()</w:t>
              </w:r>
            </w:hyperlink>
          </w:p>
        </w:tc>
        <w:tc>
          <w:tcPr>
            <w:tcW w:w="3927" w:type="pct"/>
            <w:tcMar>
              <w:top w:w="210" w:type="dxa"/>
              <w:left w:w="150" w:type="dxa"/>
              <w:bottom w:w="210" w:type="dxa"/>
              <w:right w:w="150" w:type="dxa"/>
            </w:tcMar>
            <w:vAlign w:val="bottom"/>
            <w:hideMark/>
          </w:tcPr>
          <w:p w14:paraId="5EE2B8AF"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Checks if all characters in the string are uppercase</w:t>
            </w:r>
          </w:p>
        </w:tc>
      </w:tr>
      <w:tr w:rsidR="00150169" w:rsidRPr="00150169" w14:paraId="3296860A" w14:textId="77777777" w:rsidTr="00B35BE5">
        <w:tc>
          <w:tcPr>
            <w:tcW w:w="1073" w:type="pct"/>
            <w:tcMar>
              <w:top w:w="210" w:type="dxa"/>
              <w:left w:w="150" w:type="dxa"/>
              <w:bottom w:w="210" w:type="dxa"/>
              <w:right w:w="150" w:type="dxa"/>
            </w:tcMar>
            <w:vAlign w:val="bottom"/>
            <w:hideMark/>
          </w:tcPr>
          <w:p w14:paraId="7298A989" w14:textId="77777777" w:rsidR="00150169" w:rsidRPr="00150169" w:rsidRDefault="00C51617">
            <w:pPr>
              <w:rPr>
                <w:rFonts w:ascii="Times New Roman" w:hAnsi="Times New Roman" w:cs="Times New Roman"/>
                <w:sz w:val="24"/>
                <w:szCs w:val="24"/>
              </w:rPr>
            </w:pPr>
            <w:hyperlink r:id="rId31" w:history="1">
              <w:r w:rsidR="00150169" w:rsidRPr="00150169">
                <w:rPr>
                  <w:rStyle w:val="Hyperlink"/>
                  <w:rFonts w:ascii="Times New Roman" w:hAnsi="Times New Roman" w:cs="Times New Roman"/>
                  <w:sz w:val="24"/>
                  <w:szCs w:val="24"/>
                  <w:bdr w:val="none" w:sz="0" w:space="0" w:color="auto" w:frame="1"/>
                </w:rPr>
                <w:t>join()</w:t>
              </w:r>
            </w:hyperlink>
          </w:p>
        </w:tc>
        <w:tc>
          <w:tcPr>
            <w:tcW w:w="3927" w:type="pct"/>
            <w:tcMar>
              <w:top w:w="210" w:type="dxa"/>
              <w:left w:w="150" w:type="dxa"/>
              <w:bottom w:w="210" w:type="dxa"/>
              <w:right w:w="150" w:type="dxa"/>
            </w:tcMar>
            <w:vAlign w:val="bottom"/>
            <w:hideMark/>
          </w:tcPr>
          <w:p w14:paraId="65ACD5E4"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a concatenated String</w:t>
            </w:r>
          </w:p>
        </w:tc>
      </w:tr>
      <w:tr w:rsidR="00150169" w:rsidRPr="00150169" w14:paraId="33432789" w14:textId="77777777" w:rsidTr="00B35BE5">
        <w:tc>
          <w:tcPr>
            <w:tcW w:w="1073" w:type="pct"/>
            <w:tcMar>
              <w:top w:w="210" w:type="dxa"/>
              <w:left w:w="150" w:type="dxa"/>
              <w:bottom w:w="210" w:type="dxa"/>
              <w:right w:w="150" w:type="dxa"/>
            </w:tcMar>
            <w:vAlign w:val="bottom"/>
            <w:hideMark/>
          </w:tcPr>
          <w:p w14:paraId="53A0EAEC" w14:textId="77777777" w:rsidR="00150169" w:rsidRPr="00150169" w:rsidRDefault="00C51617">
            <w:pPr>
              <w:rPr>
                <w:rFonts w:ascii="Times New Roman" w:hAnsi="Times New Roman" w:cs="Times New Roman"/>
                <w:sz w:val="24"/>
                <w:szCs w:val="24"/>
              </w:rPr>
            </w:pPr>
            <w:hyperlink r:id="rId32" w:history="1">
              <w:r w:rsidR="00150169" w:rsidRPr="00150169">
                <w:rPr>
                  <w:rStyle w:val="Hyperlink"/>
                  <w:rFonts w:ascii="Times New Roman" w:hAnsi="Times New Roman" w:cs="Times New Roman"/>
                  <w:sz w:val="24"/>
                  <w:szCs w:val="24"/>
                  <w:bdr w:val="none" w:sz="0" w:space="0" w:color="auto" w:frame="1"/>
                </w:rPr>
                <w:t>ljust</w:t>
              </w:r>
            </w:hyperlink>
            <w:r w:rsidR="00150169" w:rsidRPr="00150169">
              <w:rPr>
                <w:rFonts w:ascii="Times New Roman" w:hAnsi="Times New Roman" w:cs="Times New Roman"/>
                <w:sz w:val="24"/>
                <w:szCs w:val="24"/>
              </w:rPr>
              <w:t>()</w:t>
            </w:r>
          </w:p>
        </w:tc>
        <w:tc>
          <w:tcPr>
            <w:tcW w:w="3927" w:type="pct"/>
            <w:tcMar>
              <w:top w:w="210" w:type="dxa"/>
              <w:left w:w="150" w:type="dxa"/>
              <w:bottom w:w="210" w:type="dxa"/>
              <w:right w:w="150" w:type="dxa"/>
            </w:tcMar>
            <w:vAlign w:val="bottom"/>
            <w:hideMark/>
          </w:tcPr>
          <w:p w14:paraId="5F614FE7"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Left aligns the string according to the width specified</w:t>
            </w:r>
          </w:p>
        </w:tc>
      </w:tr>
      <w:tr w:rsidR="00150169" w:rsidRPr="00150169" w14:paraId="17F928AC" w14:textId="77777777" w:rsidTr="00B35BE5">
        <w:tc>
          <w:tcPr>
            <w:tcW w:w="1073" w:type="pct"/>
            <w:tcMar>
              <w:top w:w="210" w:type="dxa"/>
              <w:left w:w="150" w:type="dxa"/>
              <w:bottom w:w="210" w:type="dxa"/>
              <w:right w:w="150" w:type="dxa"/>
            </w:tcMar>
            <w:vAlign w:val="bottom"/>
            <w:hideMark/>
          </w:tcPr>
          <w:p w14:paraId="32508BB6" w14:textId="77777777" w:rsidR="00150169" w:rsidRPr="00150169" w:rsidRDefault="00C51617">
            <w:pPr>
              <w:rPr>
                <w:rFonts w:ascii="Times New Roman" w:hAnsi="Times New Roman" w:cs="Times New Roman"/>
                <w:sz w:val="24"/>
                <w:szCs w:val="24"/>
              </w:rPr>
            </w:pPr>
            <w:hyperlink r:id="rId33" w:history="1">
              <w:r w:rsidR="00150169" w:rsidRPr="00150169">
                <w:rPr>
                  <w:rStyle w:val="Hyperlink"/>
                  <w:rFonts w:ascii="Times New Roman" w:hAnsi="Times New Roman" w:cs="Times New Roman"/>
                  <w:sz w:val="24"/>
                  <w:szCs w:val="24"/>
                  <w:bdr w:val="none" w:sz="0" w:space="0" w:color="auto" w:frame="1"/>
                </w:rPr>
                <w:t>lower()</w:t>
              </w:r>
            </w:hyperlink>
          </w:p>
        </w:tc>
        <w:tc>
          <w:tcPr>
            <w:tcW w:w="3927" w:type="pct"/>
            <w:tcMar>
              <w:top w:w="210" w:type="dxa"/>
              <w:left w:w="150" w:type="dxa"/>
              <w:bottom w:w="210" w:type="dxa"/>
              <w:right w:w="150" w:type="dxa"/>
            </w:tcMar>
            <w:vAlign w:val="bottom"/>
            <w:hideMark/>
          </w:tcPr>
          <w:p w14:paraId="570C8FE5"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Converts all uppercase characters in a string into lowercase</w:t>
            </w:r>
          </w:p>
        </w:tc>
      </w:tr>
      <w:tr w:rsidR="00150169" w:rsidRPr="00150169" w14:paraId="626D8E8C" w14:textId="77777777" w:rsidTr="00B35BE5">
        <w:tc>
          <w:tcPr>
            <w:tcW w:w="1073" w:type="pct"/>
            <w:tcMar>
              <w:top w:w="210" w:type="dxa"/>
              <w:left w:w="150" w:type="dxa"/>
              <w:bottom w:w="210" w:type="dxa"/>
              <w:right w:w="150" w:type="dxa"/>
            </w:tcMar>
            <w:vAlign w:val="bottom"/>
            <w:hideMark/>
          </w:tcPr>
          <w:p w14:paraId="4C9A1837" w14:textId="77777777" w:rsidR="00150169" w:rsidRPr="00150169" w:rsidRDefault="00C51617">
            <w:pPr>
              <w:rPr>
                <w:rFonts w:ascii="Times New Roman" w:hAnsi="Times New Roman" w:cs="Times New Roman"/>
                <w:sz w:val="24"/>
                <w:szCs w:val="24"/>
              </w:rPr>
            </w:pPr>
            <w:hyperlink r:id="rId34" w:history="1">
              <w:r w:rsidR="00150169" w:rsidRPr="00150169">
                <w:rPr>
                  <w:rStyle w:val="Hyperlink"/>
                  <w:rFonts w:ascii="Times New Roman" w:hAnsi="Times New Roman" w:cs="Times New Roman"/>
                  <w:sz w:val="24"/>
                  <w:szCs w:val="24"/>
                  <w:bdr w:val="none" w:sz="0" w:space="0" w:color="auto" w:frame="1"/>
                </w:rPr>
                <w:t>lstrip()</w:t>
              </w:r>
            </w:hyperlink>
          </w:p>
        </w:tc>
        <w:tc>
          <w:tcPr>
            <w:tcW w:w="3927" w:type="pct"/>
            <w:tcMar>
              <w:top w:w="210" w:type="dxa"/>
              <w:left w:w="150" w:type="dxa"/>
              <w:bottom w:w="210" w:type="dxa"/>
              <w:right w:w="150" w:type="dxa"/>
            </w:tcMar>
            <w:vAlign w:val="bottom"/>
            <w:hideMark/>
          </w:tcPr>
          <w:p w14:paraId="4E9FC5A1"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string with leading characters removed</w:t>
            </w:r>
          </w:p>
        </w:tc>
      </w:tr>
      <w:tr w:rsidR="00150169" w:rsidRPr="00150169" w14:paraId="2B380CF6" w14:textId="77777777" w:rsidTr="00B35BE5">
        <w:tc>
          <w:tcPr>
            <w:tcW w:w="1073" w:type="pct"/>
            <w:tcMar>
              <w:top w:w="210" w:type="dxa"/>
              <w:left w:w="150" w:type="dxa"/>
              <w:bottom w:w="210" w:type="dxa"/>
              <w:right w:w="150" w:type="dxa"/>
            </w:tcMar>
            <w:vAlign w:val="bottom"/>
            <w:hideMark/>
          </w:tcPr>
          <w:p w14:paraId="200281A1" w14:textId="77777777" w:rsidR="00150169" w:rsidRPr="00150169" w:rsidRDefault="00C51617">
            <w:pPr>
              <w:rPr>
                <w:rFonts w:ascii="Times New Roman" w:hAnsi="Times New Roman" w:cs="Times New Roman"/>
                <w:sz w:val="24"/>
                <w:szCs w:val="24"/>
              </w:rPr>
            </w:pPr>
            <w:hyperlink r:id="rId35" w:history="1">
              <w:r w:rsidR="00150169" w:rsidRPr="00150169">
                <w:rPr>
                  <w:rStyle w:val="Hyperlink"/>
                  <w:rFonts w:ascii="Times New Roman" w:hAnsi="Times New Roman" w:cs="Times New Roman"/>
                  <w:sz w:val="24"/>
                  <w:szCs w:val="24"/>
                  <w:bdr w:val="none" w:sz="0" w:space="0" w:color="auto" w:frame="1"/>
                </w:rPr>
                <w:t>maketrans</w:t>
              </w:r>
            </w:hyperlink>
            <w:r w:rsidR="00150169" w:rsidRPr="00150169">
              <w:rPr>
                <w:rFonts w:ascii="Times New Roman" w:hAnsi="Times New Roman" w:cs="Times New Roman"/>
                <w:sz w:val="24"/>
                <w:szCs w:val="24"/>
              </w:rPr>
              <w:t>()</w:t>
            </w:r>
          </w:p>
        </w:tc>
        <w:tc>
          <w:tcPr>
            <w:tcW w:w="3927" w:type="pct"/>
            <w:tcMar>
              <w:top w:w="210" w:type="dxa"/>
              <w:left w:w="150" w:type="dxa"/>
              <w:bottom w:w="210" w:type="dxa"/>
              <w:right w:w="150" w:type="dxa"/>
            </w:tcMar>
            <w:vAlign w:val="bottom"/>
            <w:hideMark/>
          </w:tcPr>
          <w:p w14:paraId="1B33BF21"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 Returns a translation table</w:t>
            </w:r>
          </w:p>
        </w:tc>
      </w:tr>
      <w:tr w:rsidR="00150169" w:rsidRPr="00150169" w14:paraId="48DA2A17" w14:textId="77777777" w:rsidTr="00B35BE5">
        <w:tc>
          <w:tcPr>
            <w:tcW w:w="1073" w:type="pct"/>
            <w:tcMar>
              <w:top w:w="210" w:type="dxa"/>
              <w:left w:w="150" w:type="dxa"/>
              <w:bottom w:w="210" w:type="dxa"/>
              <w:right w:w="150" w:type="dxa"/>
            </w:tcMar>
            <w:vAlign w:val="bottom"/>
            <w:hideMark/>
          </w:tcPr>
          <w:p w14:paraId="20560725" w14:textId="77777777" w:rsidR="00150169" w:rsidRPr="00150169" w:rsidRDefault="00C51617">
            <w:pPr>
              <w:rPr>
                <w:rFonts w:ascii="Times New Roman" w:hAnsi="Times New Roman" w:cs="Times New Roman"/>
                <w:sz w:val="24"/>
                <w:szCs w:val="24"/>
              </w:rPr>
            </w:pPr>
            <w:hyperlink r:id="rId36" w:history="1">
              <w:r w:rsidR="00150169" w:rsidRPr="00150169">
                <w:rPr>
                  <w:rStyle w:val="Hyperlink"/>
                  <w:rFonts w:ascii="Times New Roman" w:hAnsi="Times New Roman" w:cs="Times New Roman"/>
                  <w:sz w:val="24"/>
                  <w:szCs w:val="24"/>
                  <w:bdr w:val="none" w:sz="0" w:space="0" w:color="auto" w:frame="1"/>
                </w:rPr>
                <w:t>partition()</w:t>
              </w:r>
            </w:hyperlink>
          </w:p>
        </w:tc>
        <w:tc>
          <w:tcPr>
            <w:tcW w:w="3927" w:type="pct"/>
            <w:tcMar>
              <w:top w:w="210" w:type="dxa"/>
              <w:left w:w="150" w:type="dxa"/>
              <w:bottom w:w="210" w:type="dxa"/>
              <w:right w:w="150" w:type="dxa"/>
            </w:tcMar>
            <w:vAlign w:val="bottom"/>
            <w:hideMark/>
          </w:tcPr>
          <w:p w14:paraId="1F5CDEC0"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Splits the string at the first occurrence of the separator </w:t>
            </w:r>
          </w:p>
        </w:tc>
      </w:tr>
      <w:tr w:rsidR="00150169" w:rsidRPr="00150169" w14:paraId="7DDC9548" w14:textId="77777777" w:rsidTr="00B35BE5">
        <w:tc>
          <w:tcPr>
            <w:tcW w:w="1073" w:type="pct"/>
            <w:tcMar>
              <w:top w:w="210" w:type="dxa"/>
              <w:left w:w="150" w:type="dxa"/>
              <w:bottom w:w="210" w:type="dxa"/>
              <w:right w:w="150" w:type="dxa"/>
            </w:tcMar>
            <w:vAlign w:val="bottom"/>
            <w:hideMark/>
          </w:tcPr>
          <w:p w14:paraId="748D92FD" w14:textId="77777777" w:rsidR="00150169" w:rsidRPr="00150169" w:rsidRDefault="00C51617">
            <w:pPr>
              <w:rPr>
                <w:rFonts w:ascii="Times New Roman" w:hAnsi="Times New Roman" w:cs="Times New Roman"/>
                <w:sz w:val="24"/>
                <w:szCs w:val="24"/>
              </w:rPr>
            </w:pPr>
            <w:hyperlink r:id="rId37" w:history="1">
              <w:r w:rsidR="00150169" w:rsidRPr="00150169">
                <w:rPr>
                  <w:rStyle w:val="Hyperlink"/>
                  <w:rFonts w:ascii="Times New Roman" w:hAnsi="Times New Roman" w:cs="Times New Roman"/>
                  <w:sz w:val="24"/>
                  <w:szCs w:val="24"/>
                  <w:bdr w:val="none" w:sz="0" w:space="0" w:color="auto" w:frame="1"/>
                </w:rPr>
                <w:t>replace()</w:t>
              </w:r>
            </w:hyperlink>
          </w:p>
        </w:tc>
        <w:tc>
          <w:tcPr>
            <w:tcW w:w="3927" w:type="pct"/>
            <w:tcMar>
              <w:top w:w="210" w:type="dxa"/>
              <w:left w:w="150" w:type="dxa"/>
              <w:bottom w:w="210" w:type="dxa"/>
              <w:right w:w="150" w:type="dxa"/>
            </w:tcMar>
            <w:vAlign w:val="bottom"/>
            <w:hideMark/>
          </w:tcPr>
          <w:p w14:paraId="764CDD8E"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Replaces all occurrences of a substring with another substring</w:t>
            </w:r>
          </w:p>
        </w:tc>
      </w:tr>
      <w:tr w:rsidR="00150169" w:rsidRPr="00150169" w14:paraId="1F43F57A" w14:textId="77777777" w:rsidTr="00B35BE5">
        <w:tc>
          <w:tcPr>
            <w:tcW w:w="1073" w:type="pct"/>
            <w:tcMar>
              <w:top w:w="210" w:type="dxa"/>
              <w:left w:w="150" w:type="dxa"/>
              <w:bottom w:w="210" w:type="dxa"/>
              <w:right w:w="150" w:type="dxa"/>
            </w:tcMar>
            <w:vAlign w:val="bottom"/>
            <w:hideMark/>
          </w:tcPr>
          <w:p w14:paraId="1257DF60" w14:textId="77777777" w:rsidR="00150169" w:rsidRPr="00150169" w:rsidRDefault="00C51617">
            <w:pPr>
              <w:rPr>
                <w:rFonts w:ascii="Times New Roman" w:hAnsi="Times New Roman" w:cs="Times New Roman"/>
                <w:sz w:val="24"/>
                <w:szCs w:val="24"/>
              </w:rPr>
            </w:pPr>
            <w:hyperlink r:id="rId38" w:history="1">
              <w:r w:rsidR="00150169" w:rsidRPr="00150169">
                <w:rPr>
                  <w:rStyle w:val="Hyperlink"/>
                  <w:rFonts w:ascii="Times New Roman" w:hAnsi="Times New Roman" w:cs="Times New Roman"/>
                  <w:sz w:val="24"/>
                  <w:szCs w:val="24"/>
                  <w:bdr w:val="none" w:sz="0" w:space="0" w:color="auto" w:frame="1"/>
                </w:rPr>
                <w:t>rfind()</w:t>
              </w:r>
            </w:hyperlink>
          </w:p>
        </w:tc>
        <w:tc>
          <w:tcPr>
            <w:tcW w:w="3927" w:type="pct"/>
            <w:tcMar>
              <w:top w:w="210" w:type="dxa"/>
              <w:left w:w="150" w:type="dxa"/>
              <w:bottom w:w="210" w:type="dxa"/>
              <w:right w:w="150" w:type="dxa"/>
            </w:tcMar>
            <w:vAlign w:val="bottom"/>
            <w:hideMark/>
          </w:tcPr>
          <w:p w14:paraId="50210EDC"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highest index of the substring</w:t>
            </w:r>
          </w:p>
        </w:tc>
      </w:tr>
      <w:tr w:rsidR="00150169" w:rsidRPr="00150169" w14:paraId="04D76F85" w14:textId="77777777" w:rsidTr="00B35BE5">
        <w:tc>
          <w:tcPr>
            <w:tcW w:w="1073" w:type="pct"/>
            <w:tcMar>
              <w:top w:w="210" w:type="dxa"/>
              <w:left w:w="150" w:type="dxa"/>
              <w:bottom w:w="210" w:type="dxa"/>
              <w:right w:w="150" w:type="dxa"/>
            </w:tcMar>
            <w:vAlign w:val="bottom"/>
            <w:hideMark/>
          </w:tcPr>
          <w:p w14:paraId="0D2CFDD9" w14:textId="77777777" w:rsidR="00150169" w:rsidRPr="00150169" w:rsidRDefault="00C51617">
            <w:pPr>
              <w:rPr>
                <w:rFonts w:ascii="Times New Roman" w:hAnsi="Times New Roman" w:cs="Times New Roman"/>
                <w:sz w:val="24"/>
                <w:szCs w:val="24"/>
              </w:rPr>
            </w:pPr>
            <w:hyperlink r:id="rId39" w:history="1">
              <w:r w:rsidR="00150169" w:rsidRPr="00150169">
                <w:rPr>
                  <w:rStyle w:val="Hyperlink"/>
                  <w:rFonts w:ascii="Times New Roman" w:hAnsi="Times New Roman" w:cs="Times New Roman"/>
                  <w:sz w:val="24"/>
                  <w:szCs w:val="24"/>
                  <w:bdr w:val="none" w:sz="0" w:space="0" w:color="auto" w:frame="1"/>
                </w:rPr>
                <w:t>rindex()</w:t>
              </w:r>
            </w:hyperlink>
          </w:p>
        </w:tc>
        <w:tc>
          <w:tcPr>
            <w:tcW w:w="3927" w:type="pct"/>
            <w:tcMar>
              <w:top w:w="210" w:type="dxa"/>
              <w:left w:w="150" w:type="dxa"/>
              <w:bottom w:w="210" w:type="dxa"/>
              <w:right w:w="150" w:type="dxa"/>
            </w:tcMar>
            <w:vAlign w:val="bottom"/>
            <w:hideMark/>
          </w:tcPr>
          <w:p w14:paraId="12132DF9"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highest index of the substring inside the string</w:t>
            </w:r>
          </w:p>
        </w:tc>
      </w:tr>
      <w:tr w:rsidR="00150169" w:rsidRPr="00150169" w14:paraId="2DE7768E" w14:textId="77777777" w:rsidTr="00B35BE5">
        <w:tc>
          <w:tcPr>
            <w:tcW w:w="1073" w:type="pct"/>
            <w:tcMar>
              <w:top w:w="210" w:type="dxa"/>
              <w:left w:w="150" w:type="dxa"/>
              <w:bottom w:w="210" w:type="dxa"/>
              <w:right w:w="150" w:type="dxa"/>
            </w:tcMar>
            <w:vAlign w:val="bottom"/>
            <w:hideMark/>
          </w:tcPr>
          <w:p w14:paraId="57DDEE6C" w14:textId="77777777" w:rsidR="00150169" w:rsidRPr="00150169" w:rsidRDefault="00C51617">
            <w:pPr>
              <w:rPr>
                <w:rFonts w:ascii="Times New Roman" w:hAnsi="Times New Roman" w:cs="Times New Roman"/>
                <w:sz w:val="24"/>
                <w:szCs w:val="24"/>
              </w:rPr>
            </w:pPr>
            <w:hyperlink r:id="rId40" w:history="1">
              <w:r w:rsidR="00150169" w:rsidRPr="00150169">
                <w:rPr>
                  <w:rStyle w:val="Hyperlink"/>
                  <w:rFonts w:ascii="Times New Roman" w:hAnsi="Times New Roman" w:cs="Times New Roman"/>
                  <w:sz w:val="24"/>
                  <w:szCs w:val="24"/>
                  <w:bdr w:val="none" w:sz="0" w:space="0" w:color="auto" w:frame="1"/>
                </w:rPr>
                <w:t>rjust()</w:t>
              </w:r>
            </w:hyperlink>
          </w:p>
        </w:tc>
        <w:tc>
          <w:tcPr>
            <w:tcW w:w="3927" w:type="pct"/>
            <w:tcMar>
              <w:top w:w="210" w:type="dxa"/>
              <w:left w:w="150" w:type="dxa"/>
              <w:bottom w:w="210" w:type="dxa"/>
              <w:right w:w="150" w:type="dxa"/>
            </w:tcMar>
            <w:vAlign w:val="bottom"/>
            <w:hideMark/>
          </w:tcPr>
          <w:p w14:paraId="78108C6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Right aligns the string according to the width specified</w:t>
            </w:r>
          </w:p>
        </w:tc>
      </w:tr>
      <w:tr w:rsidR="00150169" w:rsidRPr="00150169" w14:paraId="18A271E5" w14:textId="77777777" w:rsidTr="00B35BE5">
        <w:tc>
          <w:tcPr>
            <w:tcW w:w="1073" w:type="pct"/>
            <w:tcMar>
              <w:top w:w="210" w:type="dxa"/>
              <w:left w:w="150" w:type="dxa"/>
              <w:bottom w:w="210" w:type="dxa"/>
              <w:right w:w="150" w:type="dxa"/>
            </w:tcMar>
            <w:vAlign w:val="bottom"/>
            <w:hideMark/>
          </w:tcPr>
          <w:p w14:paraId="23BBFA55" w14:textId="77777777" w:rsidR="00150169" w:rsidRPr="00150169" w:rsidRDefault="00C51617">
            <w:pPr>
              <w:rPr>
                <w:rFonts w:ascii="Times New Roman" w:hAnsi="Times New Roman" w:cs="Times New Roman"/>
                <w:sz w:val="24"/>
                <w:szCs w:val="24"/>
              </w:rPr>
            </w:pPr>
            <w:hyperlink r:id="rId41" w:history="1">
              <w:r w:rsidR="00150169" w:rsidRPr="00150169">
                <w:rPr>
                  <w:rStyle w:val="Hyperlink"/>
                  <w:rFonts w:ascii="Times New Roman" w:hAnsi="Times New Roman" w:cs="Times New Roman"/>
                  <w:sz w:val="24"/>
                  <w:szCs w:val="24"/>
                  <w:bdr w:val="none" w:sz="0" w:space="0" w:color="auto" w:frame="1"/>
                </w:rPr>
                <w:t>rpartition()</w:t>
              </w:r>
            </w:hyperlink>
          </w:p>
        </w:tc>
        <w:tc>
          <w:tcPr>
            <w:tcW w:w="3927" w:type="pct"/>
            <w:tcMar>
              <w:top w:w="210" w:type="dxa"/>
              <w:left w:w="150" w:type="dxa"/>
              <w:bottom w:w="210" w:type="dxa"/>
              <w:right w:w="150" w:type="dxa"/>
            </w:tcMar>
            <w:vAlign w:val="bottom"/>
            <w:hideMark/>
          </w:tcPr>
          <w:p w14:paraId="7D7F530F"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Split the given string into three parts</w:t>
            </w:r>
          </w:p>
        </w:tc>
      </w:tr>
      <w:tr w:rsidR="00150169" w:rsidRPr="00150169" w14:paraId="7E2E1D2A" w14:textId="77777777" w:rsidTr="00B35BE5">
        <w:tc>
          <w:tcPr>
            <w:tcW w:w="1073" w:type="pct"/>
            <w:tcMar>
              <w:top w:w="210" w:type="dxa"/>
              <w:left w:w="150" w:type="dxa"/>
              <w:bottom w:w="210" w:type="dxa"/>
              <w:right w:w="150" w:type="dxa"/>
            </w:tcMar>
            <w:vAlign w:val="bottom"/>
            <w:hideMark/>
          </w:tcPr>
          <w:p w14:paraId="2AF81304" w14:textId="77777777" w:rsidR="00150169" w:rsidRPr="00150169" w:rsidRDefault="00C51617">
            <w:pPr>
              <w:rPr>
                <w:rFonts w:ascii="Times New Roman" w:hAnsi="Times New Roman" w:cs="Times New Roman"/>
                <w:sz w:val="24"/>
                <w:szCs w:val="24"/>
              </w:rPr>
            </w:pPr>
            <w:hyperlink r:id="rId42" w:history="1">
              <w:r w:rsidR="00150169" w:rsidRPr="00150169">
                <w:rPr>
                  <w:rStyle w:val="Hyperlink"/>
                  <w:rFonts w:ascii="Times New Roman" w:hAnsi="Times New Roman" w:cs="Times New Roman"/>
                  <w:sz w:val="24"/>
                  <w:szCs w:val="24"/>
                  <w:bdr w:val="none" w:sz="0" w:space="0" w:color="auto" w:frame="1"/>
                </w:rPr>
                <w:t>rsplit()</w:t>
              </w:r>
            </w:hyperlink>
          </w:p>
        </w:tc>
        <w:tc>
          <w:tcPr>
            <w:tcW w:w="3927" w:type="pct"/>
            <w:tcMar>
              <w:top w:w="210" w:type="dxa"/>
              <w:left w:w="150" w:type="dxa"/>
              <w:bottom w:w="210" w:type="dxa"/>
              <w:right w:w="150" w:type="dxa"/>
            </w:tcMar>
            <w:vAlign w:val="bottom"/>
            <w:hideMark/>
          </w:tcPr>
          <w:p w14:paraId="09FE5C7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Split the string from the right by the specified separator</w:t>
            </w:r>
          </w:p>
        </w:tc>
      </w:tr>
      <w:tr w:rsidR="00150169" w:rsidRPr="00150169" w14:paraId="566E585F" w14:textId="77777777" w:rsidTr="00B35BE5">
        <w:tc>
          <w:tcPr>
            <w:tcW w:w="1073" w:type="pct"/>
            <w:tcMar>
              <w:top w:w="210" w:type="dxa"/>
              <w:left w:w="150" w:type="dxa"/>
              <w:bottom w:w="210" w:type="dxa"/>
              <w:right w:w="150" w:type="dxa"/>
            </w:tcMar>
            <w:vAlign w:val="bottom"/>
            <w:hideMark/>
          </w:tcPr>
          <w:p w14:paraId="4A21CF97" w14:textId="77777777" w:rsidR="00150169" w:rsidRPr="00150169" w:rsidRDefault="00C51617">
            <w:pPr>
              <w:rPr>
                <w:rFonts w:ascii="Times New Roman" w:hAnsi="Times New Roman" w:cs="Times New Roman"/>
                <w:sz w:val="24"/>
                <w:szCs w:val="24"/>
              </w:rPr>
            </w:pPr>
            <w:hyperlink r:id="rId43" w:history="1">
              <w:r w:rsidR="00150169" w:rsidRPr="00150169">
                <w:rPr>
                  <w:rStyle w:val="Hyperlink"/>
                  <w:rFonts w:ascii="Times New Roman" w:hAnsi="Times New Roman" w:cs="Times New Roman"/>
                  <w:sz w:val="24"/>
                  <w:szCs w:val="24"/>
                  <w:bdr w:val="none" w:sz="0" w:space="0" w:color="auto" w:frame="1"/>
                </w:rPr>
                <w:t>rstrip()</w:t>
              </w:r>
            </w:hyperlink>
          </w:p>
        </w:tc>
        <w:tc>
          <w:tcPr>
            <w:tcW w:w="3927" w:type="pct"/>
            <w:tcMar>
              <w:top w:w="210" w:type="dxa"/>
              <w:left w:w="150" w:type="dxa"/>
              <w:bottom w:w="210" w:type="dxa"/>
              <w:right w:w="150" w:type="dxa"/>
            </w:tcMar>
            <w:vAlign w:val="bottom"/>
            <w:hideMark/>
          </w:tcPr>
          <w:p w14:paraId="0E25AD19"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Removes trailing characters</w:t>
            </w:r>
          </w:p>
        </w:tc>
      </w:tr>
      <w:tr w:rsidR="00150169" w:rsidRPr="00150169" w14:paraId="60330011" w14:textId="77777777" w:rsidTr="00B35BE5">
        <w:tc>
          <w:tcPr>
            <w:tcW w:w="1073" w:type="pct"/>
            <w:tcMar>
              <w:top w:w="210" w:type="dxa"/>
              <w:left w:w="150" w:type="dxa"/>
              <w:bottom w:w="210" w:type="dxa"/>
              <w:right w:w="150" w:type="dxa"/>
            </w:tcMar>
            <w:vAlign w:val="bottom"/>
            <w:hideMark/>
          </w:tcPr>
          <w:p w14:paraId="62410881" w14:textId="77777777" w:rsidR="00150169" w:rsidRPr="00150169" w:rsidRDefault="00C51617">
            <w:pPr>
              <w:rPr>
                <w:rFonts w:ascii="Times New Roman" w:hAnsi="Times New Roman" w:cs="Times New Roman"/>
                <w:sz w:val="24"/>
                <w:szCs w:val="24"/>
              </w:rPr>
            </w:pPr>
            <w:hyperlink r:id="rId44" w:history="1">
              <w:r w:rsidR="00150169" w:rsidRPr="00150169">
                <w:rPr>
                  <w:rStyle w:val="Hyperlink"/>
                  <w:rFonts w:ascii="Times New Roman" w:hAnsi="Times New Roman" w:cs="Times New Roman"/>
                  <w:sz w:val="24"/>
                  <w:szCs w:val="24"/>
                  <w:bdr w:val="none" w:sz="0" w:space="0" w:color="auto" w:frame="1"/>
                </w:rPr>
                <w:t>splitlines()</w:t>
              </w:r>
            </w:hyperlink>
          </w:p>
        </w:tc>
        <w:tc>
          <w:tcPr>
            <w:tcW w:w="3927" w:type="pct"/>
            <w:tcMar>
              <w:top w:w="210" w:type="dxa"/>
              <w:left w:w="150" w:type="dxa"/>
              <w:bottom w:w="210" w:type="dxa"/>
              <w:right w:w="150" w:type="dxa"/>
            </w:tcMar>
            <w:vAlign w:val="bottom"/>
            <w:hideMark/>
          </w:tcPr>
          <w:p w14:paraId="73F02E74"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Split the lines at line boundaries</w:t>
            </w:r>
          </w:p>
        </w:tc>
      </w:tr>
      <w:tr w:rsidR="00150169" w:rsidRPr="00150169" w14:paraId="146A5D84" w14:textId="77777777" w:rsidTr="00B35BE5">
        <w:tc>
          <w:tcPr>
            <w:tcW w:w="1073" w:type="pct"/>
            <w:tcMar>
              <w:top w:w="210" w:type="dxa"/>
              <w:left w:w="150" w:type="dxa"/>
              <w:bottom w:w="210" w:type="dxa"/>
              <w:right w:w="150" w:type="dxa"/>
            </w:tcMar>
            <w:vAlign w:val="bottom"/>
            <w:hideMark/>
          </w:tcPr>
          <w:p w14:paraId="1F96639F" w14:textId="77777777" w:rsidR="00150169" w:rsidRPr="00150169" w:rsidRDefault="00C51617">
            <w:pPr>
              <w:rPr>
                <w:rFonts w:ascii="Times New Roman" w:hAnsi="Times New Roman" w:cs="Times New Roman"/>
                <w:sz w:val="24"/>
                <w:szCs w:val="24"/>
              </w:rPr>
            </w:pPr>
            <w:hyperlink r:id="rId45" w:history="1">
              <w:r w:rsidR="00150169" w:rsidRPr="00150169">
                <w:rPr>
                  <w:rStyle w:val="Hyperlink"/>
                  <w:rFonts w:ascii="Times New Roman" w:hAnsi="Times New Roman" w:cs="Times New Roman"/>
                  <w:sz w:val="24"/>
                  <w:szCs w:val="24"/>
                  <w:bdr w:val="none" w:sz="0" w:space="0" w:color="auto" w:frame="1"/>
                </w:rPr>
                <w:t>startswith()</w:t>
              </w:r>
            </w:hyperlink>
          </w:p>
        </w:tc>
        <w:tc>
          <w:tcPr>
            <w:tcW w:w="3927" w:type="pct"/>
            <w:tcMar>
              <w:top w:w="210" w:type="dxa"/>
              <w:left w:w="150" w:type="dxa"/>
              <w:bottom w:w="210" w:type="dxa"/>
              <w:right w:w="150" w:type="dxa"/>
            </w:tcMar>
            <w:vAlign w:val="bottom"/>
            <w:hideMark/>
          </w:tcPr>
          <w:p w14:paraId="67787D43"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“True” if a string starts with the given prefix</w:t>
            </w:r>
          </w:p>
        </w:tc>
      </w:tr>
      <w:tr w:rsidR="00150169" w:rsidRPr="00150169" w14:paraId="5C72F9B3" w14:textId="77777777" w:rsidTr="00B35BE5">
        <w:tc>
          <w:tcPr>
            <w:tcW w:w="1073" w:type="pct"/>
            <w:tcMar>
              <w:top w:w="210" w:type="dxa"/>
              <w:left w:w="150" w:type="dxa"/>
              <w:bottom w:w="210" w:type="dxa"/>
              <w:right w:w="150" w:type="dxa"/>
            </w:tcMar>
            <w:vAlign w:val="bottom"/>
            <w:hideMark/>
          </w:tcPr>
          <w:p w14:paraId="4F925330" w14:textId="77777777" w:rsidR="00150169" w:rsidRPr="00150169" w:rsidRDefault="00C51617">
            <w:pPr>
              <w:rPr>
                <w:rFonts w:ascii="Times New Roman" w:hAnsi="Times New Roman" w:cs="Times New Roman"/>
                <w:sz w:val="24"/>
                <w:szCs w:val="24"/>
              </w:rPr>
            </w:pPr>
            <w:hyperlink r:id="rId46" w:history="1">
              <w:r w:rsidR="00150169" w:rsidRPr="00150169">
                <w:rPr>
                  <w:rStyle w:val="Hyperlink"/>
                  <w:rFonts w:ascii="Times New Roman" w:hAnsi="Times New Roman" w:cs="Times New Roman"/>
                  <w:sz w:val="24"/>
                  <w:szCs w:val="24"/>
                  <w:bdr w:val="none" w:sz="0" w:space="0" w:color="auto" w:frame="1"/>
                </w:rPr>
                <w:t>strip()</w:t>
              </w:r>
            </w:hyperlink>
          </w:p>
        </w:tc>
        <w:tc>
          <w:tcPr>
            <w:tcW w:w="3927" w:type="pct"/>
            <w:tcMar>
              <w:top w:w="210" w:type="dxa"/>
              <w:left w:w="150" w:type="dxa"/>
              <w:bottom w:w="210" w:type="dxa"/>
              <w:right w:w="150" w:type="dxa"/>
            </w:tcMar>
            <w:vAlign w:val="bottom"/>
            <w:hideMark/>
          </w:tcPr>
          <w:p w14:paraId="3B8E482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the string with both leading and trailing characters</w:t>
            </w:r>
          </w:p>
        </w:tc>
      </w:tr>
      <w:tr w:rsidR="00150169" w:rsidRPr="00150169" w14:paraId="197B9369" w14:textId="77777777" w:rsidTr="00B35BE5">
        <w:tc>
          <w:tcPr>
            <w:tcW w:w="1073" w:type="pct"/>
            <w:tcMar>
              <w:top w:w="210" w:type="dxa"/>
              <w:left w:w="150" w:type="dxa"/>
              <w:bottom w:w="210" w:type="dxa"/>
              <w:right w:w="150" w:type="dxa"/>
            </w:tcMar>
            <w:vAlign w:val="bottom"/>
            <w:hideMark/>
          </w:tcPr>
          <w:p w14:paraId="41E239B2" w14:textId="77777777" w:rsidR="00150169" w:rsidRPr="00150169" w:rsidRDefault="00C51617">
            <w:pPr>
              <w:rPr>
                <w:rFonts w:ascii="Times New Roman" w:hAnsi="Times New Roman" w:cs="Times New Roman"/>
                <w:sz w:val="24"/>
                <w:szCs w:val="24"/>
              </w:rPr>
            </w:pPr>
            <w:hyperlink r:id="rId47" w:history="1">
              <w:r w:rsidR="00150169" w:rsidRPr="00150169">
                <w:rPr>
                  <w:rStyle w:val="Hyperlink"/>
                  <w:rFonts w:ascii="Times New Roman" w:hAnsi="Times New Roman" w:cs="Times New Roman"/>
                  <w:sz w:val="24"/>
                  <w:szCs w:val="24"/>
                  <w:bdr w:val="none" w:sz="0" w:space="0" w:color="auto" w:frame="1"/>
                </w:rPr>
                <w:t>swapcase()</w:t>
              </w:r>
            </w:hyperlink>
          </w:p>
        </w:tc>
        <w:tc>
          <w:tcPr>
            <w:tcW w:w="3927" w:type="pct"/>
            <w:tcMar>
              <w:top w:w="210" w:type="dxa"/>
              <w:left w:w="150" w:type="dxa"/>
              <w:bottom w:w="210" w:type="dxa"/>
              <w:right w:w="150" w:type="dxa"/>
            </w:tcMar>
            <w:vAlign w:val="bottom"/>
            <w:hideMark/>
          </w:tcPr>
          <w:p w14:paraId="1ECC2A32"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Converts all uppercase characters to lowercase and vice versa</w:t>
            </w:r>
          </w:p>
        </w:tc>
      </w:tr>
      <w:tr w:rsidR="00150169" w:rsidRPr="00150169" w14:paraId="3E7F73C7" w14:textId="77777777" w:rsidTr="00B35BE5">
        <w:tc>
          <w:tcPr>
            <w:tcW w:w="1073" w:type="pct"/>
            <w:tcMar>
              <w:top w:w="210" w:type="dxa"/>
              <w:left w:w="150" w:type="dxa"/>
              <w:bottom w:w="210" w:type="dxa"/>
              <w:right w:w="150" w:type="dxa"/>
            </w:tcMar>
            <w:vAlign w:val="bottom"/>
            <w:hideMark/>
          </w:tcPr>
          <w:p w14:paraId="34D2F56B" w14:textId="77777777" w:rsidR="00150169" w:rsidRPr="00150169" w:rsidRDefault="00C51617">
            <w:pPr>
              <w:rPr>
                <w:rFonts w:ascii="Times New Roman" w:hAnsi="Times New Roman" w:cs="Times New Roman"/>
                <w:sz w:val="24"/>
                <w:szCs w:val="24"/>
              </w:rPr>
            </w:pPr>
            <w:hyperlink r:id="rId48" w:history="1">
              <w:r w:rsidR="00150169" w:rsidRPr="00150169">
                <w:rPr>
                  <w:rStyle w:val="Hyperlink"/>
                  <w:rFonts w:ascii="Times New Roman" w:hAnsi="Times New Roman" w:cs="Times New Roman"/>
                  <w:sz w:val="24"/>
                  <w:szCs w:val="24"/>
                  <w:bdr w:val="none" w:sz="0" w:space="0" w:color="auto" w:frame="1"/>
                </w:rPr>
                <w:t>title()</w:t>
              </w:r>
            </w:hyperlink>
          </w:p>
        </w:tc>
        <w:tc>
          <w:tcPr>
            <w:tcW w:w="3927" w:type="pct"/>
            <w:tcMar>
              <w:top w:w="210" w:type="dxa"/>
              <w:left w:w="150" w:type="dxa"/>
              <w:bottom w:w="210" w:type="dxa"/>
              <w:right w:w="150" w:type="dxa"/>
            </w:tcMar>
            <w:vAlign w:val="bottom"/>
            <w:hideMark/>
          </w:tcPr>
          <w:p w14:paraId="1C1DCE4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Convert string to title case</w:t>
            </w:r>
          </w:p>
        </w:tc>
      </w:tr>
      <w:tr w:rsidR="00150169" w:rsidRPr="00150169" w14:paraId="1568D4C1" w14:textId="77777777" w:rsidTr="00B35BE5">
        <w:tc>
          <w:tcPr>
            <w:tcW w:w="1073" w:type="pct"/>
            <w:tcMar>
              <w:top w:w="210" w:type="dxa"/>
              <w:left w:w="150" w:type="dxa"/>
              <w:bottom w:w="210" w:type="dxa"/>
              <w:right w:w="150" w:type="dxa"/>
            </w:tcMar>
            <w:vAlign w:val="bottom"/>
            <w:hideMark/>
          </w:tcPr>
          <w:p w14:paraId="3A89680B" w14:textId="77777777" w:rsidR="00150169" w:rsidRPr="00150169" w:rsidRDefault="00C51617">
            <w:pPr>
              <w:rPr>
                <w:rFonts w:ascii="Times New Roman" w:hAnsi="Times New Roman" w:cs="Times New Roman"/>
                <w:sz w:val="24"/>
                <w:szCs w:val="24"/>
              </w:rPr>
            </w:pPr>
            <w:hyperlink r:id="rId49" w:history="1">
              <w:r w:rsidR="00150169" w:rsidRPr="00150169">
                <w:rPr>
                  <w:rStyle w:val="Hyperlink"/>
                  <w:rFonts w:ascii="Times New Roman" w:hAnsi="Times New Roman" w:cs="Times New Roman"/>
                  <w:sz w:val="24"/>
                  <w:szCs w:val="24"/>
                  <w:bdr w:val="none" w:sz="0" w:space="0" w:color="auto" w:frame="1"/>
                </w:rPr>
                <w:t>translate()</w:t>
              </w:r>
            </w:hyperlink>
          </w:p>
        </w:tc>
        <w:tc>
          <w:tcPr>
            <w:tcW w:w="3927" w:type="pct"/>
            <w:tcMar>
              <w:top w:w="210" w:type="dxa"/>
              <w:left w:w="150" w:type="dxa"/>
              <w:bottom w:w="210" w:type="dxa"/>
              <w:right w:w="150" w:type="dxa"/>
            </w:tcMar>
            <w:vAlign w:val="bottom"/>
            <w:hideMark/>
          </w:tcPr>
          <w:p w14:paraId="4469442A"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Modify string according to given translation mappings</w:t>
            </w:r>
          </w:p>
        </w:tc>
      </w:tr>
      <w:tr w:rsidR="00150169" w:rsidRPr="00150169" w14:paraId="0725D568" w14:textId="77777777" w:rsidTr="00B35BE5">
        <w:tc>
          <w:tcPr>
            <w:tcW w:w="1073" w:type="pct"/>
            <w:tcMar>
              <w:top w:w="210" w:type="dxa"/>
              <w:left w:w="150" w:type="dxa"/>
              <w:bottom w:w="210" w:type="dxa"/>
              <w:right w:w="150" w:type="dxa"/>
            </w:tcMar>
            <w:vAlign w:val="bottom"/>
            <w:hideMark/>
          </w:tcPr>
          <w:p w14:paraId="71B6AD41" w14:textId="77777777" w:rsidR="00150169" w:rsidRPr="00150169" w:rsidRDefault="00C51617">
            <w:pPr>
              <w:rPr>
                <w:rFonts w:ascii="Times New Roman" w:hAnsi="Times New Roman" w:cs="Times New Roman"/>
                <w:sz w:val="24"/>
                <w:szCs w:val="24"/>
              </w:rPr>
            </w:pPr>
            <w:hyperlink r:id="rId50" w:history="1">
              <w:r w:rsidR="00150169" w:rsidRPr="00150169">
                <w:rPr>
                  <w:rStyle w:val="Hyperlink"/>
                  <w:rFonts w:ascii="Times New Roman" w:hAnsi="Times New Roman" w:cs="Times New Roman"/>
                  <w:sz w:val="24"/>
                  <w:szCs w:val="24"/>
                  <w:bdr w:val="none" w:sz="0" w:space="0" w:color="auto" w:frame="1"/>
                </w:rPr>
                <w:t>upper()</w:t>
              </w:r>
            </w:hyperlink>
          </w:p>
        </w:tc>
        <w:tc>
          <w:tcPr>
            <w:tcW w:w="3927" w:type="pct"/>
            <w:tcMar>
              <w:top w:w="210" w:type="dxa"/>
              <w:left w:w="150" w:type="dxa"/>
              <w:bottom w:w="210" w:type="dxa"/>
              <w:right w:w="150" w:type="dxa"/>
            </w:tcMar>
            <w:vAlign w:val="bottom"/>
            <w:hideMark/>
          </w:tcPr>
          <w:p w14:paraId="082178D9"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Converts all lowercase characters in a string into uppercase</w:t>
            </w:r>
          </w:p>
        </w:tc>
      </w:tr>
      <w:tr w:rsidR="00150169" w:rsidRPr="00150169" w14:paraId="4A0A52EE" w14:textId="77777777" w:rsidTr="00B35BE5">
        <w:tc>
          <w:tcPr>
            <w:tcW w:w="1073" w:type="pct"/>
            <w:tcMar>
              <w:top w:w="210" w:type="dxa"/>
              <w:left w:w="150" w:type="dxa"/>
              <w:bottom w:w="210" w:type="dxa"/>
              <w:right w:w="150" w:type="dxa"/>
            </w:tcMar>
            <w:vAlign w:val="bottom"/>
            <w:hideMark/>
          </w:tcPr>
          <w:p w14:paraId="5178AF93" w14:textId="77777777" w:rsidR="00150169" w:rsidRPr="00150169" w:rsidRDefault="00C51617">
            <w:pPr>
              <w:rPr>
                <w:rFonts w:ascii="Times New Roman" w:hAnsi="Times New Roman" w:cs="Times New Roman"/>
                <w:sz w:val="24"/>
                <w:szCs w:val="24"/>
              </w:rPr>
            </w:pPr>
            <w:hyperlink r:id="rId51" w:history="1">
              <w:r w:rsidR="00150169" w:rsidRPr="00150169">
                <w:rPr>
                  <w:rStyle w:val="Hyperlink"/>
                  <w:rFonts w:ascii="Times New Roman" w:hAnsi="Times New Roman" w:cs="Times New Roman"/>
                  <w:sz w:val="24"/>
                  <w:szCs w:val="24"/>
                  <w:bdr w:val="none" w:sz="0" w:space="0" w:color="auto" w:frame="1"/>
                </w:rPr>
                <w:t>zfill()</w:t>
              </w:r>
            </w:hyperlink>
          </w:p>
        </w:tc>
        <w:tc>
          <w:tcPr>
            <w:tcW w:w="3927" w:type="pct"/>
            <w:tcMar>
              <w:top w:w="210" w:type="dxa"/>
              <w:left w:w="150" w:type="dxa"/>
              <w:bottom w:w="210" w:type="dxa"/>
              <w:right w:w="150" w:type="dxa"/>
            </w:tcMar>
            <w:vAlign w:val="bottom"/>
            <w:hideMark/>
          </w:tcPr>
          <w:p w14:paraId="1DF48E78" w14:textId="77777777" w:rsidR="00150169" w:rsidRPr="00150169" w:rsidRDefault="00150169">
            <w:pPr>
              <w:rPr>
                <w:rFonts w:ascii="Times New Roman" w:hAnsi="Times New Roman" w:cs="Times New Roman"/>
                <w:sz w:val="24"/>
                <w:szCs w:val="24"/>
              </w:rPr>
            </w:pPr>
            <w:r w:rsidRPr="00150169">
              <w:rPr>
                <w:rFonts w:ascii="Times New Roman" w:hAnsi="Times New Roman" w:cs="Times New Roman"/>
                <w:sz w:val="24"/>
                <w:szCs w:val="24"/>
              </w:rPr>
              <w:t>Returns a copy of the string with ‘0’ characters padded to the left side of the string</w:t>
            </w:r>
          </w:p>
        </w:tc>
      </w:tr>
    </w:tbl>
    <w:p w14:paraId="091C5D4A" w14:textId="77777777" w:rsidR="00150169" w:rsidRDefault="00150169" w:rsidP="00926A64">
      <w:pPr>
        <w:spacing w:after="0" w:line="240" w:lineRule="auto"/>
        <w:jc w:val="both"/>
        <w:rPr>
          <w:rFonts w:ascii="Times New Roman" w:hAnsi="Times New Roman" w:cs="Times New Roman"/>
          <w:b/>
          <w:sz w:val="24"/>
          <w:szCs w:val="24"/>
        </w:rPr>
      </w:pPr>
    </w:p>
    <w:p w14:paraId="203397C8" w14:textId="77777777" w:rsidR="00B35BE5" w:rsidRDefault="00B35BE5" w:rsidP="00926A64">
      <w:pPr>
        <w:spacing w:after="0" w:line="240" w:lineRule="auto"/>
        <w:jc w:val="both"/>
        <w:rPr>
          <w:rFonts w:ascii="Times New Roman" w:hAnsi="Times New Roman" w:cs="Times New Roman"/>
          <w:b/>
          <w:sz w:val="24"/>
          <w:szCs w:val="24"/>
        </w:rPr>
      </w:pPr>
    </w:p>
    <w:p w14:paraId="76529A76" w14:textId="77777777" w:rsidR="00B35BE5" w:rsidRDefault="00B35BE5" w:rsidP="00926A64">
      <w:pPr>
        <w:spacing w:after="0" w:line="240" w:lineRule="auto"/>
        <w:jc w:val="both"/>
        <w:rPr>
          <w:rFonts w:ascii="Times New Roman" w:hAnsi="Times New Roman" w:cs="Times New Roman"/>
          <w:b/>
          <w:sz w:val="24"/>
          <w:szCs w:val="24"/>
        </w:rPr>
      </w:pPr>
    </w:p>
    <w:p w14:paraId="59FC93A8" w14:textId="77777777" w:rsidR="00B35BE5" w:rsidRDefault="00B35BE5" w:rsidP="00926A64">
      <w:pPr>
        <w:spacing w:after="0" w:line="240" w:lineRule="auto"/>
        <w:jc w:val="both"/>
        <w:rPr>
          <w:rFonts w:ascii="Times New Roman" w:hAnsi="Times New Roman" w:cs="Times New Roman"/>
          <w:b/>
          <w:sz w:val="24"/>
          <w:szCs w:val="24"/>
        </w:rPr>
      </w:pPr>
    </w:p>
    <w:p w14:paraId="49B9785C" w14:textId="77777777" w:rsidR="00B35BE5" w:rsidRDefault="00B35BE5" w:rsidP="00926A64">
      <w:pPr>
        <w:spacing w:after="0" w:line="240" w:lineRule="auto"/>
        <w:jc w:val="both"/>
        <w:rPr>
          <w:rFonts w:ascii="Times New Roman" w:hAnsi="Times New Roman" w:cs="Times New Roman"/>
          <w:b/>
          <w:sz w:val="24"/>
          <w:szCs w:val="24"/>
        </w:rPr>
      </w:pPr>
    </w:p>
    <w:p w14:paraId="6B4B4393" w14:textId="77777777" w:rsidR="00B35BE5" w:rsidRDefault="00B35BE5" w:rsidP="00926A64">
      <w:pPr>
        <w:spacing w:after="0" w:line="240" w:lineRule="auto"/>
        <w:jc w:val="both"/>
        <w:rPr>
          <w:rFonts w:ascii="Times New Roman" w:hAnsi="Times New Roman" w:cs="Times New Roman"/>
          <w:b/>
          <w:sz w:val="24"/>
          <w:szCs w:val="24"/>
        </w:rPr>
      </w:pPr>
    </w:p>
    <w:p w14:paraId="416C5CA8" w14:textId="77777777" w:rsidR="00B35BE5" w:rsidRDefault="00B35BE5" w:rsidP="00926A64">
      <w:pPr>
        <w:spacing w:after="0" w:line="240" w:lineRule="auto"/>
        <w:jc w:val="both"/>
        <w:rPr>
          <w:rFonts w:ascii="Times New Roman" w:hAnsi="Times New Roman" w:cs="Times New Roman"/>
          <w:b/>
          <w:sz w:val="24"/>
          <w:szCs w:val="24"/>
        </w:rPr>
      </w:pPr>
    </w:p>
    <w:p w14:paraId="752B756A" w14:textId="77777777" w:rsidR="00B35BE5" w:rsidRDefault="00B35BE5" w:rsidP="00926A64">
      <w:pPr>
        <w:spacing w:after="0" w:line="240" w:lineRule="auto"/>
        <w:jc w:val="both"/>
        <w:rPr>
          <w:rFonts w:ascii="Times New Roman" w:hAnsi="Times New Roman" w:cs="Times New Roman"/>
          <w:b/>
          <w:sz w:val="24"/>
          <w:szCs w:val="24"/>
        </w:rPr>
      </w:pPr>
    </w:p>
    <w:p w14:paraId="1F44624A" w14:textId="77777777" w:rsidR="00B35BE5" w:rsidRDefault="00B35BE5" w:rsidP="00926A64">
      <w:pPr>
        <w:spacing w:after="0" w:line="240" w:lineRule="auto"/>
        <w:jc w:val="both"/>
        <w:rPr>
          <w:rFonts w:ascii="Times New Roman" w:hAnsi="Times New Roman" w:cs="Times New Roman"/>
          <w:b/>
          <w:sz w:val="24"/>
          <w:szCs w:val="24"/>
        </w:rPr>
      </w:pPr>
    </w:p>
    <w:p w14:paraId="1D7B7140" w14:textId="77777777" w:rsidR="00150169" w:rsidRDefault="00150169" w:rsidP="00926A64">
      <w:pPr>
        <w:spacing w:after="0" w:line="240" w:lineRule="auto"/>
        <w:jc w:val="both"/>
        <w:rPr>
          <w:rFonts w:ascii="Times New Roman" w:hAnsi="Times New Roman" w:cs="Times New Roman"/>
          <w:b/>
          <w:sz w:val="24"/>
          <w:szCs w:val="24"/>
        </w:rPr>
      </w:pPr>
    </w:p>
    <w:p w14:paraId="23B458DA" w14:textId="77777777" w:rsidR="000F488D" w:rsidRDefault="00926A64" w:rsidP="00926A64">
      <w:pPr>
        <w:spacing w:after="0" w:line="240" w:lineRule="auto"/>
        <w:jc w:val="both"/>
        <w:rPr>
          <w:rFonts w:ascii="Times New Roman" w:hAnsi="Times New Roman" w:cs="Times New Roman"/>
          <w:b/>
          <w:sz w:val="24"/>
          <w:szCs w:val="24"/>
        </w:rPr>
      </w:pPr>
      <w:r w:rsidRPr="00BA41DE">
        <w:rPr>
          <w:rFonts w:ascii="Times New Roman" w:hAnsi="Times New Roman" w:cs="Times New Roman"/>
          <w:b/>
          <w:sz w:val="24"/>
          <w:szCs w:val="24"/>
        </w:rPr>
        <w:lastRenderedPageBreak/>
        <w:t>Problem Definition</w:t>
      </w:r>
      <w:r w:rsidR="00801846" w:rsidRPr="00BA41DE">
        <w:rPr>
          <w:rFonts w:ascii="Times New Roman" w:hAnsi="Times New Roman" w:cs="Times New Roman"/>
          <w:b/>
          <w:sz w:val="24"/>
          <w:szCs w:val="24"/>
        </w:rPr>
        <w:t>:</w:t>
      </w:r>
      <w:r w:rsidR="009E0580">
        <w:rPr>
          <w:rFonts w:ascii="Times New Roman" w:hAnsi="Times New Roman" w:cs="Times New Roman"/>
          <w:b/>
          <w:sz w:val="24"/>
          <w:szCs w:val="24"/>
        </w:rPr>
        <w:t xml:space="preserve"> </w:t>
      </w:r>
    </w:p>
    <w:p w14:paraId="58C16A4D" w14:textId="77777777" w:rsidR="000B6817" w:rsidRPr="00FA5E6B" w:rsidRDefault="000B6817"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1) Create four</w:t>
      </w:r>
      <w:r w:rsidRPr="00FA5E6B">
        <w:rPr>
          <w:rFonts w:ascii="Times New Roman" w:eastAsia="Times New Roman" w:hAnsi="Times New Roman" w:cs="Times New Roman"/>
          <w:bCs/>
          <w:iCs/>
          <w:sz w:val="24"/>
          <w:szCs w:val="24"/>
        </w:rPr>
        <w:t xml:space="preserve"> variables representi</w:t>
      </w:r>
      <w:r>
        <w:rPr>
          <w:rFonts w:ascii="Times New Roman" w:eastAsia="Times New Roman" w:hAnsi="Times New Roman" w:cs="Times New Roman"/>
          <w:bCs/>
          <w:iCs/>
          <w:sz w:val="24"/>
          <w:szCs w:val="24"/>
        </w:rPr>
        <w:t xml:space="preserve">ng length, width, </w:t>
      </w:r>
      <w:r w:rsidRPr="00FA5E6B">
        <w:rPr>
          <w:rFonts w:ascii="Times New Roman" w:eastAsia="Times New Roman" w:hAnsi="Times New Roman" w:cs="Times New Roman"/>
          <w:bCs/>
          <w:iCs/>
          <w:sz w:val="24"/>
          <w:szCs w:val="24"/>
        </w:rPr>
        <w:t>height</w:t>
      </w:r>
      <w:r>
        <w:rPr>
          <w:rFonts w:ascii="Times New Roman" w:eastAsia="Times New Roman" w:hAnsi="Times New Roman" w:cs="Times New Roman"/>
          <w:bCs/>
          <w:iCs/>
          <w:sz w:val="24"/>
          <w:szCs w:val="24"/>
        </w:rPr>
        <w:t xml:space="preserve"> and unit</w:t>
      </w:r>
      <w:r w:rsidRPr="00FA5E6B">
        <w:rPr>
          <w:rFonts w:ascii="Times New Roman" w:eastAsia="Times New Roman" w:hAnsi="Times New Roman" w:cs="Times New Roman"/>
          <w:bCs/>
          <w:iCs/>
          <w:sz w:val="24"/>
          <w:szCs w:val="24"/>
        </w:rPr>
        <w:t>. </w:t>
      </w:r>
      <w:r>
        <w:rPr>
          <w:rFonts w:ascii="Times New Roman" w:eastAsia="Times New Roman" w:hAnsi="Times New Roman" w:cs="Times New Roman"/>
          <w:bCs/>
          <w:iCs/>
          <w:sz w:val="24"/>
          <w:szCs w:val="24"/>
        </w:rPr>
        <w:t>Assign each of them a value</w:t>
      </w:r>
      <w:r w:rsidRPr="00FA5E6B">
        <w:rPr>
          <w:rFonts w:ascii="Times New Roman" w:eastAsia="Times New Roman" w:hAnsi="Times New Roman" w:cs="Times New Roman"/>
          <w:bCs/>
          <w:iCs/>
          <w:sz w:val="24"/>
          <w:szCs w:val="24"/>
        </w:rPr>
        <w:t xml:space="preserve"> as user input usin</w:t>
      </w:r>
      <w:r>
        <w:rPr>
          <w:rFonts w:ascii="Times New Roman" w:eastAsia="Times New Roman" w:hAnsi="Times New Roman" w:cs="Times New Roman"/>
          <w:bCs/>
          <w:iCs/>
          <w:sz w:val="24"/>
          <w:szCs w:val="24"/>
        </w:rPr>
        <w:t>g the input() function</w:t>
      </w:r>
      <w:r w:rsidRPr="00FA5E6B">
        <w:rPr>
          <w:rFonts w:ascii="Times New Roman" w:eastAsia="Times New Roman" w:hAnsi="Times New Roman" w:cs="Times New Roman"/>
          <w:bCs/>
          <w:iCs/>
          <w:sz w:val="24"/>
          <w:szCs w:val="24"/>
        </w:rPr>
        <w:t xml:space="preserve">. Calculate volume </w:t>
      </w:r>
      <w:r>
        <w:rPr>
          <w:rFonts w:ascii="Times New Roman" w:eastAsia="Times New Roman" w:hAnsi="Times New Roman" w:cs="Times New Roman"/>
          <w:bCs/>
          <w:iCs/>
          <w:sz w:val="24"/>
          <w:szCs w:val="24"/>
        </w:rPr>
        <w:t>and diagonal length of rectangular prism by using operators in python and basic built in math functions.</w:t>
      </w:r>
      <w:r w:rsidRPr="00FA5E6B">
        <w:rPr>
          <w:rFonts w:ascii="Times New Roman" w:eastAsia="Times New Roman" w:hAnsi="Times New Roman" w:cs="Times New Roman"/>
          <w:bCs/>
          <w:iCs/>
          <w:sz w:val="24"/>
          <w:szCs w:val="24"/>
        </w:rPr>
        <w:t xml:space="preserve"> </w:t>
      </w:r>
    </w:p>
    <w:p w14:paraId="0F17F447" w14:textId="77777777" w:rsidR="000B6817" w:rsidRPr="00FA5E6B" w:rsidRDefault="000B6817" w:rsidP="000B6817">
      <w:pPr>
        <w:spacing w:after="0" w:line="240" w:lineRule="auto"/>
        <w:jc w:val="both"/>
        <w:rPr>
          <w:rFonts w:ascii="Times New Roman" w:eastAsia="Times New Roman" w:hAnsi="Times New Roman" w:cs="Times New Roman"/>
          <w:bCs/>
          <w:iCs/>
          <w:sz w:val="24"/>
          <w:szCs w:val="24"/>
        </w:rPr>
      </w:pPr>
      <w:r w:rsidRPr="00FA5E6B">
        <w:rPr>
          <w:rFonts w:ascii="Times New Roman" w:eastAsia="Times New Roman" w:hAnsi="Times New Roman" w:cs="Times New Roman"/>
          <w:bCs/>
          <w:iCs/>
          <w:sz w:val="24"/>
          <w:szCs w:val="24"/>
        </w:rPr>
        <w:t xml:space="preserve">Finally, use print() to display "The volume of the rectangular prism is [calculated volume] </w:t>
      </w:r>
      <w:r>
        <w:rPr>
          <w:rFonts w:ascii="Times New Roman" w:eastAsia="Times New Roman" w:hAnsi="Times New Roman" w:cs="Times New Roman"/>
          <w:bCs/>
          <w:iCs/>
          <w:sz w:val="24"/>
          <w:szCs w:val="24"/>
        </w:rPr>
        <w:t>cubic [unit]</w:t>
      </w:r>
      <w:r w:rsidRPr="00FA5E6B">
        <w:rPr>
          <w:rFonts w:ascii="Times New Roman" w:eastAsia="Times New Roman" w:hAnsi="Times New Roman" w:cs="Times New Roman"/>
          <w:bCs/>
          <w:iCs/>
          <w:sz w:val="24"/>
          <w:szCs w:val="24"/>
        </w:rPr>
        <w:t xml:space="preserve">." </w:t>
      </w:r>
      <w:r>
        <w:rPr>
          <w:rFonts w:ascii="Times New Roman" w:eastAsia="Times New Roman" w:hAnsi="Times New Roman" w:cs="Times New Roman"/>
          <w:bCs/>
          <w:iCs/>
          <w:sz w:val="24"/>
          <w:szCs w:val="24"/>
        </w:rPr>
        <w:t xml:space="preserve"> “Diagonal length of the rectangular cube is [diagonal length] [unit]” </w:t>
      </w:r>
      <w:r w:rsidRPr="00FA5E6B">
        <w:rPr>
          <w:rFonts w:ascii="Times New Roman" w:eastAsia="Times New Roman" w:hAnsi="Times New Roman" w:cs="Times New Roman"/>
          <w:bCs/>
          <w:iCs/>
          <w:sz w:val="24"/>
          <w:szCs w:val="24"/>
        </w:rPr>
        <w:t>in the output. </w:t>
      </w:r>
    </w:p>
    <w:p w14:paraId="2502F547" w14:textId="77777777" w:rsidR="000B6817" w:rsidRPr="00FA5E6B" w:rsidRDefault="000B6817" w:rsidP="000B6817">
      <w:pPr>
        <w:spacing w:after="0" w:line="240" w:lineRule="auto"/>
        <w:jc w:val="both"/>
        <w:rPr>
          <w:rFonts w:ascii="Times New Roman" w:eastAsia="Times New Roman" w:hAnsi="Times New Roman" w:cs="Times New Roman"/>
          <w:bCs/>
          <w:iCs/>
          <w:sz w:val="24"/>
          <w:szCs w:val="24"/>
        </w:rPr>
      </w:pPr>
    </w:p>
    <w:p w14:paraId="7D886215" w14:textId="77777777" w:rsidR="005A7E49" w:rsidRPr="00FA5E6B" w:rsidRDefault="000B6817" w:rsidP="000B6817">
      <w:pPr>
        <w:spacing w:after="0" w:line="240" w:lineRule="auto"/>
        <w:jc w:val="both"/>
        <w:rPr>
          <w:rFonts w:ascii="Times New Roman" w:eastAsia="Times New Roman" w:hAnsi="Times New Roman" w:cs="Times New Roman"/>
          <w:bCs/>
          <w:iCs/>
          <w:sz w:val="24"/>
          <w:szCs w:val="24"/>
        </w:rPr>
      </w:pPr>
      <w:r w:rsidRPr="00FA5E6B">
        <w:rPr>
          <w:rFonts w:ascii="Times New Roman" w:eastAsia="Times New Roman" w:hAnsi="Times New Roman" w:cs="Times New Roman"/>
          <w:bCs/>
          <w:iCs/>
          <w:sz w:val="24"/>
          <w:szCs w:val="24"/>
        </w:rPr>
        <w:t>2)  a) Create a variable and a</w:t>
      </w:r>
      <w:r w:rsidR="005A7E49">
        <w:rPr>
          <w:rFonts w:ascii="Times New Roman" w:eastAsia="Times New Roman" w:hAnsi="Times New Roman" w:cs="Times New Roman"/>
          <w:bCs/>
          <w:iCs/>
          <w:sz w:val="24"/>
          <w:szCs w:val="24"/>
        </w:rPr>
        <w:t>ssign it the string "Python p</w:t>
      </w:r>
      <w:r w:rsidR="00D25F26">
        <w:rPr>
          <w:rFonts w:ascii="Times New Roman" w:eastAsia="Times New Roman" w:hAnsi="Times New Roman" w:cs="Times New Roman"/>
          <w:bCs/>
          <w:iCs/>
          <w:sz w:val="24"/>
          <w:szCs w:val="24"/>
        </w:rPr>
        <w:t>rogramming</w:t>
      </w:r>
      <w:r w:rsidRPr="00FA5E6B">
        <w:rPr>
          <w:rFonts w:ascii="Times New Roman" w:eastAsia="Times New Roman" w:hAnsi="Times New Roman" w:cs="Times New Roman"/>
          <w:bCs/>
          <w:iCs/>
          <w:sz w:val="24"/>
          <w:szCs w:val="24"/>
        </w:rPr>
        <w:t>"</w:t>
      </w:r>
    </w:p>
    <w:p w14:paraId="7427AFCB" w14:textId="77777777" w:rsidR="000B6817" w:rsidRDefault="000B6817"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w:t>
      </w:r>
      <w:r w:rsidRPr="00FA5E6B">
        <w:rPr>
          <w:rFonts w:ascii="Times New Roman" w:eastAsia="Times New Roman" w:hAnsi="Times New Roman" w:cs="Times New Roman"/>
          <w:bCs/>
          <w:iCs/>
          <w:sz w:val="24"/>
          <w:szCs w:val="24"/>
        </w:rPr>
        <w:t xml:space="preserve"> b) </w:t>
      </w:r>
      <w:r w:rsidR="005A7E49">
        <w:rPr>
          <w:rFonts w:ascii="Times New Roman" w:eastAsia="Times New Roman" w:hAnsi="Times New Roman" w:cs="Times New Roman"/>
          <w:bCs/>
          <w:iCs/>
          <w:sz w:val="24"/>
          <w:szCs w:val="24"/>
        </w:rPr>
        <w:t>Access the "</w:t>
      </w:r>
      <w:r w:rsidR="00BB52DE">
        <w:rPr>
          <w:rFonts w:ascii="Times New Roman" w:eastAsia="Times New Roman" w:hAnsi="Times New Roman" w:cs="Times New Roman"/>
          <w:bCs/>
          <w:iCs/>
          <w:sz w:val="24"/>
          <w:szCs w:val="24"/>
        </w:rPr>
        <w:t>i</w:t>
      </w:r>
      <w:r w:rsidRPr="00FA5E6B">
        <w:rPr>
          <w:rFonts w:ascii="Times New Roman" w:eastAsia="Times New Roman" w:hAnsi="Times New Roman" w:cs="Times New Roman"/>
          <w:bCs/>
          <w:iCs/>
          <w:sz w:val="24"/>
          <w:szCs w:val="24"/>
        </w:rPr>
        <w:t>" from t</w:t>
      </w:r>
      <w:r w:rsidR="005A7E49">
        <w:rPr>
          <w:rFonts w:ascii="Times New Roman" w:eastAsia="Times New Roman" w:hAnsi="Times New Roman" w:cs="Times New Roman"/>
          <w:bCs/>
          <w:iCs/>
          <w:sz w:val="24"/>
          <w:szCs w:val="24"/>
        </w:rPr>
        <w:t>he variable by index and print</w:t>
      </w:r>
      <w:r w:rsidRPr="00FA5E6B">
        <w:rPr>
          <w:rFonts w:ascii="Times New Roman" w:eastAsia="Times New Roman" w:hAnsi="Times New Roman" w:cs="Times New Roman"/>
          <w:bCs/>
          <w:iCs/>
          <w:sz w:val="24"/>
          <w:szCs w:val="24"/>
        </w:rPr>
        <w:t xml:space="preserve"> it</w:t>
      </w:r>
    </w:p>
    <w:p w14:paraId="318FFBCD" w14:textId="77777777" w:rsidR="005A7E49" w:rsidRPr="00FA5E6B" w:rsidRDefault="005A7E49"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c) Find the length of the string</w:t>
      </w:r>
    </w:p>
    <w:p w14:paraId="7BBBC774" w14:textId="77777777" w:rsidR="000B6817" w:rsidRDefault="000B6817"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w:t>
      </w:r>
      <w:r w:rsidR="00BB52DE">
        <w:rPr>
          <w:rFonts w:ascii="Times New Roman" w:eastAsia="Times New Roman" w:hAnsi="Times New Roman" w:cs="Times New Roman"/>
          <w:bCs/>
          <w:iCs/>
          <w:sz w:val="24"/>
          <w:szCs w:val="24"/>
        </w:rPr>
        <w:t>d</w:t>
      </w:r>
      <w:r w:rsidRPr="00FA5E6B">
        <w:rPr>
          <w:rFonts w:ascii="Times New Roman" w:eastAsia="Times New Roman" w:hAnsi="Times New Roman" w:cs="Times New Roman"/>
          <w:bCs/>
          <w:iCs/>
          <w:sz w:val="24"/>
          <w:szCs w:val="24"/>
        </w:rPr>
        <w:t>)</w:t>
      </w:r>
      <w:r>
        <w:rPr>
          <w:rFonts w:ascii="Times New Roman" w:eastAsia="Times New Roman" w:hAnsi="Times New Roman" w:cs="Times New Roman"/>
          <w:bCs/>
          <w:iCs/>
          <w:sz w:val="24"/>
          <w:szCs w:val="24"/>
        </w:rPr>
        <w:t xml:space="preserve"> </w:t>
      </w:r>
      <w:r w:rsidR="005A7E49">
        <w:rPr>
          <w:rFonts w:ascii="Times New Roman" w:eastAsia="Times New Roman" w:hAnsi="Times New Roman" w:cs="Times New Roman"/>
          <w:bCs/>
          <w:iCs/>
          <w:sz w:val="24"/>
          <w:szCs w:val="24"/>
        </w:rPr>
        <w:t>Print the slice "Python</w:t>
      </w:r>
      <w:r w:rsidRPr="00FA5E6B">
        <w:rPr>
          <w:rFonts w:ascii="Times New Roman" w:eastAsia="Times New Roman" w:hAnsi="Times New Roman" w:cs="Times New Roman"/>
          <w:bCs/>
          <w:iCs/>
          <w:sz w:val="24"/>
          <w:szCs w:val="24"/>
        </w:rPr>
        <w:t>" from the variable</w:t>
      </w:r>
    </w:p>
    <w:p w14:paraId="6DDFA121" w14:textId="77777777" w:rsidR="005A7E49" w:rsidRPr="00FA5E6B" w:rsidRDefault="00BB52DE"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e</w:t>
      </w:r>
      <w:r w:rsidR="005A7E49">
        <w:rPr>
          <w:rFonts w:ascii="Times New Roman" w:eastAsia="Times New Roman" w:hAnsi="Times New Roman" w:cs="Times New Roman"/>
          <w:bCs/>
          <w:iCs/>
          <w:sz w:val="24"/>
          <w:szCs w:val="24"/>
        </w:rPr>
        <w:t>) Print the slice “program” from the variable</w:t>
      </w:r>
    </w:p>
    <w:p w14:paraId="37354FB9" w14:textId="77777777" w:rsidR="000B6817" w:rsidRPr="00FA5E6B" w:rsidRDefault="000B6817" w:rsidP="000B6817">
      <w:pPr>
        <w:spacing w:after="0" w:line="240" w:lineRule="auto"/>
        <w:jc w:val="both"/>
        <w:rPr>
          <w:rFonts w:ascii="Times New Roman" w:eastAsia="Times New Roman" w:hAnsi="Times New Roman" w:cs="Times New Roman"/>
          <w:bCs/>
          <w:iCs/>
          <w:sz w:val="24"/>
          <w:szCs w:val="24"/>
        </w:rPr>
      </w:pPr>
      <w:r w:rsidRPr="00FA5E6B">
        <w:rPr>
          <w:rFonts w:ascii="Times New Roman" w:eastAsia="Times New Roman" w:hAnsi="Times New Roman" w:cs="Times New Roman"/>
          <w:bCs/>
          <w:iCs/>
          <w:sz w:val="24"/>
          <w:szCs w:val="24"/>
        </w:rPr>
        <w:t xml:space="preserve"> </w:t>
      </w:r>
      <w:r>
        <w:rPr>
          <w:rFonts w:ascii="Times New Roman" w:eastAsia="Times New Roman" w:hAnsi="Times New Roman" w:cs="Times New Roman"/>
          <w:bCs/>
          <w:iCs/>
          <w:sz w:val="24"/>
          <w:szCs w:val="24"/>
        </w:rPr>
        <w:t xml:space="preserve">    </w:t>
      </w:r>
      <w:r w:rsidR="00BB52DE">
        <w:rPr>
          <w:rFonts w:ascii="Times New Roman" w:eastAsia="Times New Roman" w:hAnsi="Times New Roman" w:cs="Times New Roman"/>
          <w:bCs/>
          <w:iCs/>
          <w:sz w:val="24"/>
          <w:szCs w:val="24"/>
        </w:rPr>
        <w:t>f</w:t>
      </w:r>
      <w:r w:rsidR="005A7E49">
        <w:rPr>
          <w:rFonts w:ascii="Times New Roman" w:eastAsia="Times New Roman" w:hAnsi="Times New Roman" w:cs="Times New Roman"/>
          <w:bCs/>
          <w:iCs/>
          <w:sz w:val="24"/>
          <w:szCs w:val="24"/>
        </w:rPr>
        <w:t>) Get the string “thing” from the variable</w:t>
      </w:r>
    </w:p>
    <w:p w14:paraId="134032DE" w14:textId="77777777" w:rsidR="000B6817" w:rsidRDefault="000B6817" w:rsidP="000B6817">
      <w:pPr>
        <w:spacing w:after="0" w:line="24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w:t>
      </w:r>
      <w:r w:rsidR="00BB52DE">
        <w:rPr>
          <w:rFonts w:ascii="Times New Roman" w:eastAsia="Times New Roman" w:hAnsi="Times New Roman" w:cs="Times New Roman"/>
          <w:bCs/>
          <w:iCs/>
          <w:sz w:val="24"/>
          <w:szCs w:val="24"/>
        </w:rPr>
        <w:t xml:space="preserve"> g</w:t>
      </w:r>
      <w:r w:rsidR="00D25F26">
        <w:rPr>
          <w:rFonts w:ascii="Times New Roman" w:eastAsia="Times New Roman" w:hAnsi="Times New Roman" w:cs="Times New Roman"/>
          <w:bCs/>
          <w:iCs/>
          <w:sz w:val="24"/>
          <w:szCs w:val="24"/>
        </w:rPr>
        <w:t>) Convert string into uppercase.</w:t>
      </w:r>
    </w:p>
    <w:p w14:paraId="20EC2D24" w14:textId="77777777" w:rsidR="000B6817" w:rsidRDefault="00BB52DE" w:rsidP="00D25F26">
      <w:pPr>
        <w:spacing w:after="0" w:line="240" w:lineRule="auto"/>
        <w:ind w:left="540" w:hanging="540"/>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     h</w:t>
      </w:r>
      <w:r w:rsidR="00D25F26">
        <w:rPr>
          <w:rFonts w:ascii="Times New Roman" w:eastAsia="Times New Roman" w:hAnsi="Times New Roman" w:cs="Times New Roman"/>
          <w:bCs/>
          <w:iCs/>
          <w:sz w:val="24"/>
          <w:szCs w:val="24"/>
        </w:rPr>
        <w:t>) Create another variable and assign it the string “</w:t>
      </w:r>
      <w:r w:rsidR="00150169">
        <w:rPr>
          <w:rFonts w:ascii="Times New Roman" w:eastAsia="Times New Roman" w:hAnsi="Times New Roman" w:cs="Times New Roman"/>
          <w:bCs/>
          <w:iCs/>
          <w:sz w:val="24"/>
          <w:szCs w:val="24"/>
        </w:rPr>
        <w:t xml:space="preserve"> </w:t>
      </w:r>
      <w:r w:rsidR="00D25F26">
        <w:rPr>
          <w:rFonts w:ascii="Times New Roman" w:eastAsia="Times New Roman" w:hAnsi="Times New Roman" w:cs="Times New Roman"/>
          <w:bCs/>
          <w:iCs/>
          <w:sz w:val="24"/>
          <w:szCs w:val="24"/>
        </w:rPr>
        <w:t>is interesting” now concatenate   both the strings</w:t>
      </w:r>
    </w:p>
    <w:p w14:paraId="1F8C844A" w14:textId="77777777" w:rsidR="000B6817" w:rsidRDefault="00BB52DE" w:rsidP="000B6817">
      <w:pPr>
        <w:spacing w:after="0" w:line="240" w:lineRule="auto"/>
        <w:ind w:left="540" w:hanging="540"/>
        <w:jc w:val="both"/>
        <w:rPr>
          <w:rFonts w:ascii="Times New Roman" w:hAnsi="Times New Roman" w:cs="Times New Roman"/>
          <w:bCs/>
          <w:iCs/>
          <w:sz w:val="24"/>
          <w:szCs w:val="24"/>
        </w:rPr>
      </w:pPr>
      <w:r>
        <w:rPr>
          <w:rFonts w:ascii="Times New Roman" w:eastAsia="Times New Roman" w:hAnsi="Times New Roman" w:cs="Times New Roman"/>
          <w:bCs/>
          <w:iCs/>
          <w:sz w:val="24"/>
          <w:szCs w:val="24"/>
        </w:rPr>
        <w:t xml:space="preserve">     i</w:t>
      </w:r>
      <w:r w:rsidR="000B6817">
        <w:rPr>
          <w:rFonts w:ascii="Times New Roman" w:eastAsia="Times New Roman" w:hAnsi="Times New Roman" w:cs="Times New Roman"/>
          <w:bCs/>
          <w:iCs/>
          <w:sz w:val="24"/>
          <w:szCs w:val="24"/>
        </w:rPr>
        <w:t xml:space="preserve">) Apply different string methods </w:t>
      </w:r>
      <w:r w:rsidR="00B35BE5">
        <w:rPr>
          <w:rFonts w:ascii="Times New Roman" w:eastAsia="Times New Roman" w:hAnsi="Times New Roman" w:cs="Times New Roman"/>
          <w:bCs/>
          <w:iCs/>
          <w:sz w:val="24"/>
          <w:szCs w:val="24"/>
        </w:rPr>
        <w:t>given in table</w:t>
      </w:r>
      <w:r w:rsidR="000B6817" w:rsidRPr="008C44DD">
        <w:rPr>
          <w:rFonts w:ascii="Times New Roman" w:hAnsi="Times New Roman" w:cs="Times New Roman"/>
          <w:bCs/>
          <w:iCs/>
          <w:sz w:val="24"/>
          <w:szCs w:val="24"/>
        </w:rPr>
        <w:t>.</w:t>
      </w:r>
    </w:p>
    <w:p w14:paraId="6CBBC5ED" w14:textId="77777777" w:rsidR="00BC66BA" w:rsidRDefault="00BC66BA" w:rsidP="000B6817">
      <w:pPr>
        <w:spacing w:after="0" w:line="240" w:lineRule="auto"/>
        <w:ind w:left="540" w:hanging="540"/>
        <w:jc w:val="both"/>
        <w:rPr>
          <w:rFonts w:ascii="Times New Roman" w:hAnsi="Times New Roman" w:cs="Times New Roman"/>
          <w:bCs/>
          <w:iCs/>
          <w:sz w:val="24"/>
          <w:szCs w:val="24"/>
        </w:rPr>
      </w:pPr>
    </w:p>
    <w:p w14:paraId="7AA4F407" w14:textId="77777777" w:rsidR="00F67DE2" w:rsidRPr="00BA41DE" w:rsidRDefault="00F67DE2" w:rsidP="00C82439">
      <w:pPr>
        <w:spacing w:after="0" w:line="240" w:lineRule="auto"/>
        <w:rPr>
          <w:rFonts w:ascii="Times New Roman" w:hAnsi="Times New Roman" w:cs="Times New Roman"/>
          <w:b/>
          <w:sz w:val="24"/>
          <w:szCs w:val="24"/>
          <w:lang w:val="en-US"/>
        </w:rPr>
      </w:pPr>
    </w:p>
    <w:p w14:paraId="2532B624" w14:textId="77777777" w:rsidR="00C82439" w:rsidRPr="00BA41DE" w:rsidRDefault="00F67DE2" w:rsidP="00C82439">
      <w:pPr>
        <w:spacing w:after="0" w:line="240" w:lineRule="auto"/>
        <w:rPr>
          <w:rFonts w:ascii="Times New Roman" w:hAnsi="Times New Roman" w:cs="Times New Roman"/>
          <w:b/>
          <w:sz w:val="24"/>
          <w:szCs w:val="24"/>
          <w:lang w:val="en-US"/>
        </w:rPr>
      </w:pPr>
      <w:r w:rsidRPr="00BA41DE">
        <w:rPr>
          <w:rFonts w:ascii="Times New Roman" w:hAnsi="Times New Roman" w:cs="Times New Roman"/>
          <w:b/>
          <w:sz w:val="24"/>
          <w:szCs w:val="24"/>
          <w:lang w:val="en-US"/>
        </w:rPr>
        <w:t>I</w:t>
      </w:r>
      <w:r w:rsidR="00C82439" w:rsidRPr="00BA41DE">
        <w:rPr>
          <w:rFonts w:ascii="Times New Roman" w:hAnsi="Times New Roman" w:cs="Times New Roman"/>
          <w:b/>
          <w:sz w:val="24"/>
          <w:szCs w:val="24"/>
          <w:lang w:val="en-US"/>
        </w:rPr>
        <w:t>mplementation details</w:t>
      </w:r>
      <w:r w:rsidR="00801846" w:rsidRPr="00BA41DE">
        <w:rPr>
          <w:rFonts w:ascii="Times New Roman" w:hAnsi="Times New Roman" w:cs="Times New Roman"/>
          <w:b/>
          <w:sz w:val="24"/>
          <w:szCs w:val="24"/>
          <w:lang w:val="en-US"/>
        </w:rPr>
        <w:t>:</w:t>
      </w:r>
    </w:p>
    <w:p w14:paraId="258257D3" w14:textId="77777777" w:rsidR="00C82439" w:rsidRPr="00BA41DE" w:rsidRDefault="00C82439" w:rsidP="00C82439">
      <w:pPr>
        <w:spacing w:after="0" w:line="240" w:lineRule="auto"/>
        <w:rPr>
          <w:rFonts w:ascii="Times New Roman" w:hAnsi="Times New Roman" w:cs="Times New Roman"/>
          <w:sz w:val="24"/>
          <w:szCs w:val="24"/>
          <w:lang w:val="en-US"/>
        </w:rPr>
      </w:pPr>
    </w:p>
    <w:p w14:paraId="146FFDD7" w14:textId="3CBA46B2" w:rsidR="00F67DE2" w:rsidRPr="00BA41DE" w:rsidRDefault="004838BA" w:rsidP="00CB2007">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1.)</w:t>
      </w:r>
      <w:r w:rsidRPr="004838BA">
        <w:rPr>
          <w:noProof/>
        </w:rPr>
        <w:t xml:space="preserve"> </w:t>
      </w:r>
      <w:r w:rsidRPr="004838BA">
        <w:rPr>
          <w:rFonts w:ascii="Times New Roman" w:hAnsi="Times New Roman" w:cs="Times New Roman"/>
          <w:b/>
          <w:bCs/>
          <w:sz w:val="24"/>
          <w:szCs w:val="24"/>
        </w:rPr>
        <w:drawing>
          <wp:inline distT="0" distB="0" distL="0" distR="0" wp14:anchorId="39525CC6" wp14:editId="13DCF786">
            <wp:extent cx="5365750" cy="209169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65750" cy="2091690"/>
                    </a:xfrm>
                    <a:prstGeom prst="rect">
                      <a:avLst/>
                    </a:prstGeom>
                  </pic:spPr>
                </pic:pic>
              </a:graphicData>
            </a:graphic>
          </wp:inline>
        </w:drawing>
      </w:r>
    </w:p>
    <w:p w14:paraId="2769DFD3"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3BC5667"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0B4B8277"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6AD8C8EC"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19A100B2"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50A462FD"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4D7651D6"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4F2E54FC"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3F7F2402"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0B95401D"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77C954C6"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01C631A2" w14:textId="01AD1B79" w:rsidR="00795FA5" w:rsidRPr="00BA41DE" w:rsidRDefault="004838BA" w:rsidP="00CB2007">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2.)</w:t>
      </w:r>
      <w:r w:rsidR="00660C32" w:rsidRPr="00660C32">
        <w:rPr>
          <w:noProof/>
        </w:rPr>
        <w:t xml:space="preserve"> </w:t>
      </w:r>
      <w:r w:rsidR="00660C32" w:rsidRPr="00660C32">
        <w:rPr>
          <w:rFonts w:ascii="Times New Roman" w:hAnsi="Times New Roman" w:cs="Times New Roman"/>
          <w:b/>
          <w:bCs/>
          <w:sz w:val="24"/>
          <w:szCs w:val="24"/>
        </w:rPr>
        <w:drawing>
          <wp:inline distT="0" distB="0" distL="0" distR="0" wp14:anchorId="1922E368" wp14:editId="20E00DFB">
            <wp:extent cx="5365750" cy="382841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65750" cy="3828415"/>
                    </a:xfrm>
                    <a:prstGeom prst="rect">
                      <a:avLst/>
                    </a:prstGeom>
                  </pic:spPr>
                </pic:pic>
              </a:graphicData>
            </a:graphic>
          </wp:inline>
        </w:drawing>
      </w:r>
    </w:p>
    <w:p w14:paraId="2B6AD783"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3CDA9742"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8E98137"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10EE456"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535A8A69"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537CCFCF"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763D2717"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31196F7"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74D95413"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507B4EA5"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584DF98"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758280EA"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b/>
          <w:bCs/>
          <w:sz w:val="24"/>
          <w:szCs w:val="24"/>
        </w:rPr>
      </w:pPr>
    </w:p>
    <w:p w14:paraId="2A9881C7" w14:textId="77777777" w:rsidR="00CB2007" w:rsidRPr="00BA41DE" w:rsidRDefault="00CB2007" w:rsidP="00CB2007">
      <w:pPr>
        <w:widowControl w:val="0"/>
        <w:autoSpaceDE w:val="0"/>
        <w:autoSpaceDN w:val="0"/>
        <w:adjustRightInd w:val="0"/>
        <w:spacing w:after="0" w:line="240" w:lineRule="auto"/>
        <w:rPr>
          <w:rFonts w:ascii="Times New Roman" w:hAnsi="Times New Roman" w:cs="Times New Roman"/>
          <w:sz w:val="24"/>
          <w:szCs w:val="24"/>
        </w:rPr>
      </w:pPr>
      <w:r w:rsidRPr="00BA41DE">
        <w:rPr>
          <w:rFonts w:ascii="Times New Roman" w:hAnsi="Times New Roman" w:cs="Times New Roman"/>
          <w:b/>
          <w:bCs/>
          <w:sz w:val="24"/>
          <w:szCs w:val="24"/>
        </w:rPr>
        <w:t>Output(s)</w:t>
      </w:r>
      <w:r w:rsidR="00801846" w:rsidRPr="00BA41DE">
        <w:rPr>
          <w:rFonts w:ascii="Times New Roman" w:hAnsi="Times New Roman" w:cs="Times New Roman"/>
          <w:b/>
          <w:bCs/>
          <w:sz w:val="24"/>
          <w:szCs w:val="24"/>
        </w:rPr>
        <w:t>:</w:t>
      </w:r>
    </w:p>
    <w:p w14:paraId="37B77102" w14:textId="77777777" w:rsidR="00CB2007" w:rsidRPr="00BA41DE" w:rsidRDefault="00CB2007" w:rsidP="00CB2007">
      <w:pPr>
        <w:widowControl w:val="0"/>
        <w:autoSpaceDE w:val="0"/>
        <w:autoSpaceDN w:val="0"/>
        <w:adjustRightInd w:val="0"/>
        <w:spacing w:after="0" w:line="240" w:lineRule="auto"/>
        <w:rPr>
          <w:rFonts w:ascii="Times New Roman" w:hAnsi="Times New Roman" w:cs="Times New Roman"/>
          <w:sz w:val="24"/>
          <w:szCs w:val="24"/>
        </w:rPr>
      </w:pPr>
    </w:p>
    <w:p w14:paraId="137718AB" w14:textId="77777777" w:rsidR="00CB2007" w:rsidRPr="00BA41DE" w:rsidRDefault="00CB2007" w:rsidP="00CB2007">
      <w:pPr>
        <w:widowControl w:val="0"/>
        <w:autoSpaceDE w:val="0"/>
        <w:autoSpaceDN w:val="0"/>
        <w:adjustRightInd w:val="0"/>
        <w:spacing w:after="0" w:line="240" w:lineRule="auto"/>
        <w:rPr>
          <w:rFonts w:ascii="Times New Roman" w:hAnsi="Times New Roman" w:cs="Times New Roman"/>
          <w:sz w:val="24"/>
          <w:szCs w:val="24"/>
        </w:rPr>
      </w:pPr>
    </w:p>
    <w:p w14:paraId="5AFA21C6" w14:textId="5D3A2B31" w:rsidR="00795FA5" w:rsidRPr="00BA41DE" w:rsidRDefault="0060326A" w:rsidP="00CB200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60326A">
        <w:rPr>
          <w:noProof/>
        </w:rPr>
        <w:t xml:space="preserve"> </w:t>
      </w:r>
      <w:r w:rsidRPr="0060326A">
        <w:rPr>
          <w:rFonts w:ascii="Times New Roman" w:hAnsi="Times New Roman" w:cs="Times New Roman"/>
          <w:sz w:val="24"/>
          <w:szCs w:val="24"/>
        </w:rPr>
        <w:drawing>
          <wp:inline distT="0" distB="0" distL="0" distR="0" wp14:anchorId="60886D34" wp14:editId="4B70CEA7">
            <wp:extent cx="5365750" cy="62357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65750" cy="623570"/>
                    </a:xfrm>
                    <a:prstGeom prst="rect">
                      <a:avLst/>
                    </a:prstGeom>
                  </pic:spPr>
                </pic:pic>
              </a:graphicData>
            </a:graphic>
          </wp:inline>
        </w:drawing>
      </w:r>
    </w:p>
    <w:p w14:paraId="48EE97F9"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sz w:val="24"/>
          <w:szCs w:val="24"/>
        </w:rPr>
      </w:pPr>
    </w:p>
    <w:p w14:paraId="04490CA5" w14:textId="77777777" w:rsidR="00795FA5" w:rsidRDefault="00795FA5" w:rsidP="00CB2007">
      <w:pPr>
        <w:widowControl w:val="0"/>
        <w:autoSpaceDE w:val="0"/>
        <w:autoSpaceDN w:val="0"/>
        <w:adjustRightInd w:val="0"/>
        <w:spacing w:after="0" w:line="240" w:lineRule="auto"/>
        <w:rPr>
          <w:rFonts w:ascii="Times New Roman" w:hAnsi="Times New Roman" w:cs="Times New Roman"/>
          <w:sz w:val="24"/>
          <w:szCs w:val="24"/>
        </w:rPr>
      </w:pPr>
    </w:p>
    <w:p w14:paraId="0176B99D"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42BB5AD5"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289869F5" w14:textId="0A086A85" w:rsidR="006F3ADD" w:rsidRDefault="0060326A" w:rsidP="00CB2007">
      <w:pPr>
        <w:widowControl w:val="0"/>
        <w:autoSpaceDE w:val="0"/>
        <w:autoSpaceDN w:val="0"/>
        <w:adjustRightInd w:val="0"/>
        <w:spacing w:after="0" w:line="240" w:lineRule="auto"/>
        <w:rPr>
          <w:noProof/>
        </w:rPr>
      </w:pPr>
      <w:r>
        <w:rPr>
          <w:rFonts w:ascii="Times New Roman" w:hAnsi="Times New Roman" w:cs="Times New Roman"/>
          <w:sz w:val="24"/>
          <w:szCs w:val="24"/>
        </w:rPr>
        <w:lastRenderedPageBreak/>
        <w:t>2.)</w:t>
      </w:r>
      <w:r w:rsidR="00B4030B" w:rsidRPr="00B4030B">
        <w:rPr>
          <w:noProof/>
        </w:rPr>
        <w:t xml:space="preserve"> </w:t>
      </w:r>
    </w:p>
    <w:p w14:paraId="7FEB2EA7" w14:textId="646D1BA7" w:rsidR="00B4030B" w:rsidRDefault="00B4030B" w:rsidP="00CB2007">
      <w:pPr>
        <w:widowControl w:val="0"/>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48CAD4BF" wp14:editId="28507FA0">
            <wp:extent cx="4695825" cy="2438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5"/>
                    <a:stretch>
                      <a:fillRect/>
                    </a:stretch>
                  </pic:blipFill>
                  <pic:spPr>
                    <a:xfrm>
                      <a:off x="0" y="0"/>
                      <a:ext cx="4695825" cy="2438400"/>
                    </a:xfrm>
                    <a:prstGeom prst="rect">
                      <a:avLst/>
                    </a:prstGeom>
                  </pic:spPr>
                </pic:pic>
              </a:graphicData>
            </a:graphic>
          </wp:inline>
        </w:drawing>
      </w:r>
    </w:p>
    <w:p w14:paraId="7A25B35E"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135F1569"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41C52527"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432F1200"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7FD252C0"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42BD9E44" w14:textId="77777777" w:rsidR="006F3ADD"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7F6D5CC2" w14:textId="77777777" w:rsidR="006F3ADD" w:rsidRPr="00BA41DE" w:rsidRDefault="006F3ADD" w:rsidP="00CB2007">
      <w:pPr>
        <w:widowControl w:val="0"/>
        <w:autoSpaceDE w:val="0"/>
        <w:autoSpaceDN w:val="0"/>
        <w:adjustRightInd w:val="0"/>
        <w:spacing w:after="0" w:line="240" w:lineRule="auto"/>
        <w:rPr>
          <w:rFonts w:ascii="Times New Roman" w:hAnsi="Times New Roman" w:cs="Times New Roman"/>
          <w:sz w:val="24"/>
          <w:szCs w:val="24"/>
        </w:rPr>
      </w:pPr>
    </w:p>
    <w:p w14:paraId="218C7850" w14:textId="77777777" w:rsidR="00795FA5" w:rsidRPr="00BA41DE" w:rsidRDefault="00795FA5" w:rsidP="00CB2007">
      <w:pPr>
        <w:widowControl w:val="0"/>
        <w:autoSpaceDE w:val="0"/>
        <w:autoSpaceDN w:val="0"/>
        <w:adjustRightInd w:val="0"/>
        <w:spacing w:after="0" w:line="240" w:lineRule="auto"/>
        <w:rPr>
          <w:rFonts w:ascii="Times New Roman" w:hAnsi="Times New Roman" w:cs="Times New Roman"/>
          <w:sz w:val="24"/>
          <w:szCs w:val="24"/>
        </w:rPr>
      </w:pPr>
    </w:p>
    <w:p w14:paraId="24F05607" w14:textId="77777777" w:rsidR="00F67DE2" w:rsidRPr="00BA41DE" w:rsidRDefault="00F67DE2" w:rsidP="00CB2007">
      <w:pPr>
        <w:spacing w:after="0" w:line="240" w:lineRule="auto"/>
        <w:jc w:val="both"/>
        <w:rPr>
          <w:rFonts w:ascii="Times New Roman" w:hAnsi="Times New Roman" w:cs="Times New Roman"/>
          <w:b/>
          <w:bCs/>
          <w:iCs/>
          <w:sz w:val="24"/>
          <w:szCs w:val="24"/>
        </w:rPr>
      </w:pPr>
      <w:r w:rsidRPr="00BA41DE">
        <w:rPr>
          <w:rFonts w:ascii="Times New Roman" w:hAnsi="Times New Roman" w:cs="Times New Roman"/>
          <w:b/>
          <w:bCs/>
          <w:iCs/>
          <w:sz w:val="24"/>
          <w:szCs w:val="24"/>
        </w:rPr>
        <w:t>C</w:t>
      </w:r>
      <w:r w:rsidR="00CB2007" w:rsidRPr="00BA41DE">
        <w:rPr>
          <w:rFonts w:ascii="Times New Roman" w:hAnsi="Times New Roman" w:cs="Times New Roman"/>
          <w:b/>
          <w:bCs/>
          <w:iCs/>
          <w:sz w:val="24"/>
          <w:szCs w:val="24"/>
        </w:rPr>
        <w:t xml:space="preserve">onclusion: </w:t>
      </w:r>
    </w:p>
    <w:p w14:paraId="33211087" w14:textId="77777777" w:rsidR="00795FA5" w:rsidRPr="00BA41DE" w:rsidRDefault="00795FA5" w:rsidP="00CB2007">
      <w:pPr>
        <w:spacing w:after="0" w:line="240" w:lineRule="auto"/>
        <w:jc w:val="both"/>
        <w:rPr>
          <w:rFonts w:ascii="Times New Roman" w:hAnsi="Times New Roman" w:cs="Times New Roman"/>
          <w:b/>
          <w:bCs/>
          <w:iCs/>
          <w:sz w:val="24"/>
          <w:szCs w:val="24"/>
        </w:rPr>
      </w:pPr>
    </w:p>
    <w:p w14:paraId="1683D78C" w14:textId="30EBB2B2" w:rsidR="00795FA5" w:rsidRPr="00BA41DE" w:rsidRDefault="00C60D50" w:rsidP="00CB2007">
      <w:pPr>
        <w:spacing w:after="0" w:line="240" w:lineRule="auto"/>
        <w:jc w:val="both"/>
        <w:rPr>
          <w:rFonts w:ascii="Times New Roman" w:hAnsi="Times New Roman" w:cs="Times New Roman"/>
          <w:b/>
          <w:bCs/>
          <w:iCs/>
          <w:sz w:val="24"/>
          <w:szCs w:val="24"/>
        </w:rPr>
      </w:pPr>
      <w:r w:rsidRPr="00C60D50">
        <w:rPr>
          <w:rFonts w:ascii="Times New Roman" w:hAnsi="Times New Roman" w:cs="Times New Roman"/>
          <w:b/>
          <w:bCs/>
          <w:iCs/>
          <w:sz w:val="24"/>
          <w:szCs w:val="24"/>
        </w:rPr>
        <w:t>The following problem statements were solved using the knowledge the python programming like various built in math function, operators and string methods.</w:t>
      </w:r>
    </w:p>
    <w:p w14:paraId="5AF0DACB" w14:textId="77777777" w:rsidR="00795FA5" w:rsidRDefault="00795FA5" w:rsidP="00CB2007">
      <w:pPr>
        <w:spacing w:after="0" w:line="240" w:lineRule="auto"/>
        <w:jc w:val="both"/>
        <w:rPr>
          <w:rFonts w:ascii="Times New Roman" w:hAnsi="Times New Roman" w:cs="Times New Roman"/>
          <w:b/>
          <w:iCs/>
          <w:sz w:val="24"/>
          <w:szCs w:val="24"/>
        </w:rPr>
      </w:pPr>
    </w:p>
    <w:p w14:paraId="65067BC7" w14:textId="77777777" w:rsidR="006F3ADD" w:rsidRDefault="006F3ADD" w:rsidP="00CB2007">
      <w:pPr>
        <w:spacing w:after="0" w:line="240" w:lineRule="auto"/>
        <w:jc w:val="both"/>
        <w:rPr>
          <w:rFonts w:ascii="Times New Roman" w:hAnsi="Times New Roman" w:cs="Times New Roman"/>
          <w:b/>
          <w:iCs/>
          <w:sz w:val="24"/>
          <w:szCs w:val="24"/>
        </w:rPr>
      </w:pPr>
    </w:p>
    <w:p w14:paraId="44C77FEC" w14:textId="77777777" w:rsidR="006F3ADD" w:rsidRDefault="006F3ADD" w:rsidP="00CB2007">
      <w:pPr>
        <w:spacing w:after="0" w:line="240" w:lineRule="auto"/>
        <w:jc w:val="both"/>
        <w:rPr>
          <w:rFonts w:ascii="Times New Roman" w:hAnsi="Times New Roman" w:cs="Times New Roman"/>
          <w:b/>
          <w:iCs/>
          <w:sz w:val="24"/>
          <w:szCs w:val="24"/>
        </w:rPr>
      </w:pPr>
    </w:p>
    <w:p w14:paraId="34835987" w14:textId="77777777" w:rsidR="00D31F4A" w:rsidRPr="00BA41DE" w:rsidRDefault="00D31F4A" w:rsidP="00CB2007">
      <w:pPr>
        <w:spacing w:after="0" w:line="240" w:lineRule="auto"/>
        <w:jc w:val="both"/>
        <w:rPr>
          <w:rFonts w:ascii="Times New Roman" w:hAnsi="Times New Roman" w:cs="Times New Roman"/>
          <w:b/>
          <w:iCs/>
          <w:sz w:val="24"/>
          <w:szCs w:val="24"/>
        </w:rPr>
      </w:pPr>
    </w:p>
    <w:p w14:paraId="2E0E4CE3" w14:textId="77777777" w:rsidR="00F67DE2" w:rsidRPr="00BA41DE" w:rsidRDefault="00F67DE2" w:rsidP="00CB2007">
      <w:pPr>
        <w:spacing w:after="0" w:line="240" w:lineRule="auto"/>
        <w:jc w:val="both"/>
        <w:rPr>
          <w:rFonts w:ascii="Times New Roman" w:hAnsi="Times New Roman" w:cs="Times New Roman"/>
          <w:b/>
          <w:iCs/>
          <w:sz w:val="24"/>
          <w:szCs w:val="24"/>
        </w:rPr>
      </w:pPr>
    </w:p>
    <w:p w14:paraId="75A866D2" w14:textId="77777777" w:rsidR="00CB2007" w:rsidRPr="00BA41DE" w:rsidRDefault="00CB2007" w:rsidP="00CB2007">
      <w:pPr>
        <w:spacing w:after="0" w:line="240" w:lineRule="auto"/>
        <w:jc w:val="both"/>
        <w:rPr>
          <w:rFonts w:ascii="Times New Roman" w:hAnsi="Times New Roman" w:cs="Times New Roman"/>
          <w:b/>
          <w:iCs/>
          <w:sz w:val="24"/>
          <w:szCs w:val="24"/>
        </w:rPr>
      </w:pPr>
      <w:r w:rsidRPr="00BA41DE">
        <w:rPr>
          <w:rFonts w:ascii="Times New Roman" w:hAnsi="Times New Roman" w:cs="Times New Roman"/>
          <w:b/>
          <w:iCs/>
          <w:sz w:val="24"/>
          <w:szCs w:val="24"/>
        </w:rPr>
        <w:t xml:space="preserve">Post Lab Descriptive Questions </w:t>
      </w:r>
      <w:r w:rsidR="000F488D">
        <w:rPr>
          <w:rFonts w:ascii="Times New Roman" w:hAnsi="Times New Roman" w:cs="Times New Roman"/>
          <w:b/>
          <w:iCs/>
          <w:sz w:val="24"/>
          <w:szCs w:val="24"/>
        </w:rPr>
        <w:t>:-</w:t>
      </w:r>
    </w:p>
    <w:p w14:paraId="587D75A2" w14:textId="77777777" w:rsidR="006F3ADD" w:rsidRPr="00BA41DE" w:rsidRDefault="006F3ADD" w:rsidP="00CB2007">
      <w:pPr>
        <w:spacing w:after="0" w:line="240" w:lineRule="auto"/>
        <w:jc w:val="both"/>
        <w:rPr>
          <w:rFonts w:ascii="Times New Roman" w:hAnsi="Times New Roman" w:cs="Times New Roman"/>
          <w:b/>
          <w:iCs/>
          <w:sz w:val="24"/>
          <w:szCs w:val="24"/>
        </w:rPr>
      </w:pPr>
    </w:p>
    <w:p w14:paraId="60169EB1" w14:textId="59A694ED" w:rsidR="000F488D" w:rsidRDefault="000F488D" w:rsidP="000F488D">
      <w:pPr>
        <w:numPr>
          <w:ilvl w:val="0"/>
          <w:numId w:val="45"/>
        </w:numPr>
        <w:suppressAutoHyphens w:val="0"/>
        <w:spacing w:after="0" w:line="240" w:lineRule="auto"/>
        <w:jc w:val="both"/>
        <w:rPr>
          <w:rFonts w:ascii="Times New Roman" w:hAnsi="Times New Roman" w:cs="Times New Roman"/>
          <w:b/>
          <w:iCs/>
          <w:sz w:val="24"/>
          <w:szCs w:val="24"/>
        </w:rPr>
      </w:pPr>
      <w:r>
        <w:rPr>
          <w:rFonts w:ascii="Times New Roman" w:hAnsi="Times New Roman" w:cs="Times New Roman"/>
          <w:b/>
          <w:iCs/>
          <w:sz w:val="24"/>
          <w:szCs w:val="24"/>
        </w:rPr>
        <w:t>What is the difference in C language and Python?</w:t>
      </w:r>
    </w:p>
    <w:p w14:paraId="059D425C" w14:textId="35E3C344" w:rsidR="006D289B" w:rsidRPr="0060759D" w:rsidRDefault="006D289B" w:rsidP="0060759D">
      <w:pPr>
        <w:suppressAutoHyphens w:val="0"/>
        <w:spacing w:after="0" w:line="240" w:lineRule="auto"/>
        <w:ind w:left="360"/>
        <w:jc w:val="both"/>
        <w:rPr>
          <w:rFonts w:ascii="Times New Roman" w:hAnsi="Times New Roman" w:cs="Times New Roman"/>
          <w:b/>
          <w:iCs/>
          <w:sz w:val="24"/>
          <w:szCs w:val="24"/>
        </w:rPr>
      </w:pPr>
      <w:r>
        <w:rPr>
          <w:rFonts w:ascii="Times New Roman" w:hAnsi="Times New Roman" w:cs="Times New Roman"/>
          <w:b/>
          <w:iCs/>
          <w:sz w:val="24"/>
          <w:szCs w:val="24"/>
        </w:rPr>
        <w:t>Ans-</w:t>
      </w:r>
    </w:p>
    <w:tbl>
      <w:tblPr>
        <w:tblStyle w:val="TableGrid"/>
        <w:tblW w:w="0" w:type="auto"/>
        <w:tblInd w:w="720" w:type="dxa"/>
        <w:tblLook w:val="04A0" w:firstRow="1" w:lastRow="0" w:firstColumn="1" w:lastColumn="0" w:noHBand="0" w:noVBand="1"/>
      </w:tblPr>
      <w:tblGrid>
        <w:gridCol w:w="3894"/>
        <w:gridCol w:w="3826"/>
      </w:tblGrid>
      <w:tr w:rsidR="006D289B" w14:paraId="218B574D" w14:textId="77777777" w:rsidTr="006D289B">
        <w:tc>
          <w:tcPr>
            <w:tcW w:w="3894" w:type="dxa"/>
            <w:tcBorders>
              <w:top w:val="single" w:sz="4" w:space="0" w:color="auto"/>
              <w:left w:val="single" w:sz="4" w:space="0" w:color="auto"/>
              <w:bottom w:val="single" w:sz="4" w:space="0" w:color="auto"/>
              <w:right w:val="single" w:sz="4" w:space="0" w:color="auto"/>
            </w:tcBorders>
            <w:hideMark/>
          </w:tcPr>
          <w:p w14:paraId="7D077193"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Features of C</w:t>
            </w:r>
          </w:p>
        </w:tc>
        <w:tc>
          <w:tcPr>
            <w:tcW w:w="3826" w:type="dxa"/>
            <w:tcBorders>
              <w:top w:val="single" w:sz="4" w:space="0" w:color="auto"/>
              <w:left w:val="single" w:sz="4" w:space="0" w:color="auto"/>
              <w:bottom w:val="single" w:sz="4" w:space="0" w:color="auto"/>
              <w:right w:val="single" w:sz="4" w:space="0" w:color="auto"/>
            </w:tcBorders>
            <w:hideMark/>
          </w:tcPr>
          <w:p w14:paraId="219D1069"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Features of Python</w:t>
            </w:r>
          </w:p>
        </w:tc>
      </w:tr>
      <w:tr w:rsidR="006D289B" w14:paraId="6388F0FA" w14:textId="77777777" w:rsidTr="006D289B">
        <w:tc>
          <w:tcPr>
            <w:tcW w:w="3894" w:type="dxa"/>
            <w:tcBorders>
              <w:top w:val="single" w:sz="4" w:space="0" w:color="auto"/>
              <w:left w:val="single" w:sz="4" w:space="0" w:color="auto"/>
              <w:bottom w:val="single" w:sz="4" w:space="0" w:color="auto"/>
              <w:right w:val="single" w:sz="4" w:space="0" w:color="auto"/>
            </w:tcBorders>
          </w:tcPr>
          <w:p w14:paraId="79A0DF90" w14:textId="77777777" w:rsidR="006D289B" w:rsidRDefault="006D289B">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 is a general-purpose procedural computer programming language</w:t>
            </w:r>
          </w:p>
          <w:p w14:paraId="2BAD992A" w14:textId="77777777" w:rsidR="006D289B" w:rsidRDefault="006D289B">
            <w:pPr>
              <w:spacing w:after="0" w:line="240" w:lineRule="auto"/>
              <w:jc w:val="both"/>
              <w:rPr>
                <w:rFonts w:ascii="Times New Roman" w:eastAsia="Times New Roman" w:hAnsi="Times New Roman" w:cs="Times New Roman"/>
                <w:bCs/>
                <w:sz w:val="24"/>
                <w:szCs w:val="24"/>
              </w:rPr>
            </w:pPr>
          </w:p>
        </w:tc>
        <w:tc>
          <w:tcPr>
            <w:tcW w:w="3826" w:type="dxa"/>
            <w:tcBorders>
              <w:top w:val="single" w:sz="4" w:space="0" w:color="auto"/>
              <w:left w:val="single" w:sz="4" w:space="0" w:color="auto"/>
              <w:bottom w:val="single" w:sz="4" w:space="0" w:color="auto"/>
              <w:right w:val="single" w:sz="4" w:space="0" w:color="auto"/>
            </w:tcBorders>
            <w:hideMark/>
          </w:tcPr>
          <w:p w14:paraId="3DD9B1DB"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Python is an interpreted, high level, general-purpose programming language.</w:t>
            </w:r>
          </w:p>
        </w:tc>
      </w:tr>
      <w:tr w:rsidR="006D289B" w14:paraId="0778C186" w14:textId="77777777" w:rsidTr="006D289B">
        <w:tc>
          <w:tcPr>
            <w:tcW w:w="3894" w:type="dxa"/>
            <w:tcBorders>
              <w:top w:val="single" w:sz="4" w:space="0" w:color="auto"/>
              <w:left w:val="single" w:sz="4" w:space="0" w:color="auto"/>
              <w:bottom w:val="single" w:sz="4" w:space="0" w:color="auto"/>
              <w:right w:val="single" w:sz="4" w:space="0" w:color="auto"/>
            </w:tcBorders>
            <w:hideMark/>
          </w:tcPr>
          <w:p w14:paraId="17919F88"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Compiled programs execute faster as compared to interpreted programs.</w:t>
            </w:r>
          </w:p>
        </w:tc>
        <w:tc>
          <w:tcPr>
            <w:tcW w:w="3826" w:type="dxa"/>
            <w:tcBorders>
              <w:top w:val="single" w:sz="4" w:space="0" w:color="auto"/>
              <w:left w:val="single" w:sz="4" w:space="0" w:color="auto"/>
              <w:bottom w:val="single" w:sz="4" w:space="0" w:color="auto"/>
              <w:right w:val="single" w:sz="4" w:space="0" w:color="auto"/>
            </w:tcBorders>
            <w:hideMark/>
          </w:tcPr>
          <w:p w14:paraId="48A1EFC9"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Interpreted programs execute slower as compared to compiled programs.</w:t>
            </w:r>
          </w:p>
        </w:tc>
      </w:tr>
      <w:tr w:rsidR="006D289B" w14:paraId="69FDDAEA" w14:textId="77777777" w:rsidTr="006D289B">
        <w:tc>
          <w:tcPr>
            <w:tcW w:w="3894" w:type="dxa"/>
            <w:tcBorders>
              <w:top w:val="single" w:sz="4" w:space="0" w:color="auto"/>
              <w:left w:val="single" w:sz="4" w:space="0" w:color="auto"/>
              <w:bottom w:val="single" w:sz="4" w:space="0" w:color="auto"/>
              <w:right w:val="single" w:sz="4" w:space="0" w:color="auto"/>
            </w:tcBorders>
            <w:hideMark/>
          </w:tcPr>
          <w:p w14:paraId="3EA4DA71"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Program syntax is harder than Python.</w:t>
            </w:r>
          </w:p>
        </w:tc>
        <w:tc>
          <w:tcPr>
            <w:tcW w:w="3826" w:type="dxa"/>
            <w:tcBorders>
              <w:top w:val="single" w:sz="4" w:space="0" w:color="auto"/>
              <w:left w:val="single" w:sz="4" w:space="0" w:color="auto"/>
              <w:bottom w:val="single" w:sz="4" w:space="0" w:color="auto"/>
              <w:right w:val="single" w:sz="4" w:space="0" w:color="auto"/>
            </w:tcBorders>
            <w:hideMark/>
          </w:tcPr>
          <w:p w14:paraId="555CF3B2"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is easier to write a code in Python as the number of lines is less comparatively.</w:t>
            </w:r>
          </w:p>
        </w:tc>
      </w:tr>
      <w:tr w:rsidR="006D289B" w14:paraId="6C5E1B6A" w14:textId="77777777" w:rsidTr="006D289B">
        <w:tc>
          <w:tcPr>
            <w:tcW w:w="3894" w:type="dxa"/>
            <w:tcBorders>
              <w:top w:val="single" w:sz="4" w:space="0" w:color="auto"/>
              <w:left w:val="single" w:sz="4" w:space="0" w:color="auto"/>
              <w:bottom w:val="single" w:sz="4" w:space="0" w:color="auto"/>
              <w:right w:val="single" w:sz="4" w:space="0" w:color="auto"/>
            </w:tcBorders>
            <w:hideMark/>
          </w:tcPr>
          <w:p w14:paraId="4AC42863"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 is generally used for hardware </w:t>
            </w:r>
            <w:r>
              <w:rPr>
                <w:rFonts w:ascii="Times New Roman" w:eastAsia="Times New Roman" w:hAnsi="Times New Roman" w:cs="Times New Roman"/>
                <w:bCs/>
                <w:sz w:val="24"/>
                <w:szCs w:val="24"/>
              </w:rPr>
              <w:lastRenderedPageBreak/>
              <w:t>related applications.</w:t>
            </w:r>
          </w:p>
        </w:tc>
        <w:tc>
          <w:tcPr>
            <w:tcW w:w="3826" w:type="dxa"/>
            <w:tcBorders>
              <w:top w:val="single" w:sz="4" w:space="0" w:color="auto"/>
              <w:left w:val="single" w:sz="4" w:space="0" w:color="auto"/>
              <w:bottom w:val="single" w:sz="4" w:space="0" w:color="auto"/>
              <w:right w:val="single" w:sz="4" w:space="0" w:color="auto"/>
            </w:tcBorders>
            <w:hideMark/>
          </w:tcPr>
          <w:p w14:paraId="624E2E96"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Python is a general-purpose </w:t>
            </w:r>
            <w:r>
              <w:rPr>
                <w:rFonts w:ascii="Times New Roman" w:eastAsia="Times New Roman" w:hAnsi="Times New Roman" w:cs="Times New Roman"/>
                <w:bCs/>
                <w:sz w:val="24"/>
                <w:szCs w:val="24"/>
              </w:rPr>
              <w:lastRenderedPageBreak/>
              <w:t>programming language.</w:t>
            </w:r>
          </w:p>
        </w:tc>
      </w:tr>
      <w:tr w:rsidR="006D289B" w14:paraId="5C22054E" w14:textId="77777777" w:rsidTr="006D289B">
        <w:tc>
          <w:tcPr>
            <w:tcW w:w="3894" w:type="dxa"/>
            <w:tcBorders>
              <w:top w:val="single" w:sz="4" w:space="0" w:color="auto"/>
              <w:left w:val="single" w:sz="4" w:space="0" w:color="auto"/>
              <w:bottom w:val="single" w:sz="4" w:space="0" w:color="auto"/>
              <w:right w:val="single" w:sz="4" w:space="0" w:color="auto"/>
            </w:tcBorders>
            <w:hideMark/>
          </w:tcPr>
          <w:p w14:paraId="714E9310"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Pointers are available in C</w:t>
            </w:r>
          </w:p>
        </w:tc>
        <w:tc>
          <w:tcPr>
            <w:tcW w:w="3826" w:type="dxa"/>
            <w:tcBorders>
              <w:top w:val="single" w:sz="4" w:space="0" w:color="auto"/>
              <w:left w:val="single" w:sz="4" w:space="0" w:color="auto"/>
              <w:bottom w:val="single" w:sz="4" w:space="0" w:color="auto"/>
              <w:right w:val="single" w:sz="4" w:space="0" w:color="auto"/>
            </w:tcBorders>
            <w:hideMark/>
          </w:tcPr>
          <w:p w14:paraId="6E6CB9D5" w14:textId="77777777" w:rsidR="006D289B" w:rsidRDefault="006D289B">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pointer functionality is available in Python.</w:t>
            </w:r>
          </w:p>
        </w:tc>
      </w:tr>
    </w:tbl>
    <w:p w14:paraId="203274F4" w14:textId="77777777" w:rsidR="006D289B" w:rsidRDefault="006D289B" w:rsidP="006D289B">
      <w:pPr>
        <w:spacing w:after="0" w:line="240" w:lineRule="auto"/>
        <w:ind w:left="360"/>
        <w:jc w:val="both"/>
        <w:rPr>
          <w:rFonts w:ascii="Times New Roman" w:eastAsia="Times New Roman" w:hAnsi="Times New Roman" w:cs="Times New Roman"/>
          <w:b/>
          <w:sz w:val="24"/>
          <w:szCs w:val="24"/>
        </w:rPr>
      </w:pPr>
    </w:p>
    <w:p w14:paraId="11914817" w14:textId="77777777" w:rsidR="006D289B" w:rsidRPr="00D43D1D" w:rsidRDefault="006D289B" w:rsidP="006D289B">
      <w:pPr>
        <w:suppressAutoHyphens w:val="0"/>
        <w:spacing w:after="0" w:line="240" w:lineRule="auto"/>
        <w:ind w:left="360"/>
        <w:jc w:val="both"/>
        <w:rPr>
          <w:rFonts w:ascii="Times New Roman" w:hAnsi="Times New Roman" w:cs="Times New Roman"/>
          <w:b/>
          <w:iCs/>
          <w:sz w:val="24"/>
          <w:szCs w:val="24"/>
        </w:rPr>
      </w:pPr>
    </w:p>
    <w:p w14:paraId="5ED2DA25" w14:textId="2F74B16A" w:rsidR="000F488D" w:rsidRDefault="000F488D" w:rsidP="000F488D">
      <w:pPr>
        <w:numPr>
          <w:ilvl w:val="0"/>
          <w:numId w:val="45"/>
        </w:numPr>
        <w:suppressAutoHyphens w:val="0"/>
        <w:spacing w:after="0" w:line="240" w:lineRule="auto"/>
        <w:jc w:val="both"/>
        <w:rPr>
          <w:rFonts w:ascii="Times New Roman" w:hAnsi="Times New Roman" w:cs="Times New Roman"/>
          <w:b/>
          <w:iCs/>
          <w:sz w:val="24"/>
          <w:szCs w:val="24"/>
        </w:rPr>
      </w:pPr>
      <w:r>
        <w:rPr>
          <w:rFonts w:ascii="Times New Roman" w:hAnsi="Times New Roman" w:cs="Times New Roman"/>
          <w:b/>
          <w:iCs/>
          <w:sz w:val="24"/>
          <w:szCs w:val="24"/>
        </w:rPr>
        <w:t>Explain different data types in python.</w:t>
      </w:r>
    </w:p>
    <w:p w14:paraId="212379C8" w14:textId="77777777" w:rsidR="005C7578" w:rsidRDefault="0060759D" w:rsidP="005C7578">
      <w:pPr>
        <w:spacing w:after="0" w:line="240" w:lineRule="auto"/>
        <w:ind w:left="720"/>
        <w:jc w:val="both"/>
        <w:rPr>
          <w:rFonts w:ascii="Times New Roman" w:eastAsia="Times New Roman" w:hAnsi="Times New Roman" w:cs="Times New Roman"/>
          <w:bCs/>
          <w:kern w:val="0"/>
          <w:sz w:val="24"/>
          <w:szCs w:val="24"/>
          <w:lang w:eastAsia="en-IN"/>
        </w:rPr>
      </w:pPr>
      <w:r>
        <w:rPr>
          <w:rFonts w:ascii="Times New Roman" w:hAnsi="Times New Roman" w:cs="Times New Roman"/>
          <w:b/>
          <w:iCs/>
          <w:sz w:val="24"/>
          <w:szCs w:val="24"/>
        </w:rPr>
        <w:t>Ans-</w:t>
      </w:r>
      <w:r w:rsidR="005C7578">
        <w:rPr>
          <w:rFonts w:ascii="Times New Roman" w:eastAsia="Times New Roman" w:hAnsi="Times New Roman" w:cs="Times New Roman"/>
          <w:bCs/>
          <w:sz w:val="24"/>
          <w:szCs w:val="24"/>
        </w:rPr>
        <w:t>Data types are the classification or categorization of data items. It represents the kind of value that tells what operations can be performed on a particular data. Since everything is an object in Python programming, data types are actually classes and variables are instance (object) of these classes. Following are the standard or built-in data type of Python:</w:t>
      </w:r>
    </w:p>
    <w:p w14:paraId="6903B92F" w14:textId="77777777" w:rsidR="005C7578" w:rsidRDefault="005C7578" w:rsidP="005C7578">
      <w:pPr>
        <w:pStyle w:val="ListParagraph"/>
        <w:numPr>
          <w:ilvl w:val="0"/>
          <w:numId w:val="46"/>
        </w:numPr>
        <w:suppressAutoHyphens w:val="0"/>
        <w:spacing w:line="240" w:lineRule="auto"/>
        <w:jc w:val="both"/>
        <w:rPr>
          <w:bCs/>
        </w:rPr>
      </w:pPr>
      <w:r>
        <w:rPr>
          <w:bCs/>
        </w:rPr>
        <w:t>Numeric-Numeric value can be integer, floating number or even complex numbers. These values are defined as int, float and complex class in Python.</w:t>
      </w:r>
    </w:p>
    <w:p w14:paraId="4EE41D82" w14:textId="77777777" w:rsidR="005C7578" w:rsidRDefault="005C7578" w:rsidP="005C7578">
      <w:pPr>
        <w:pStyle w:val="ListParagraph"/>
        <w:numPr>
          <w:ilvl w:val="0"/>
          <w:numId w:val="46"/>
        </w:numPr>
        <w:suppressAutoHyphens w:val="0"/>
        <w:spacing w:line="240" w:lineRule="auto"/>
        <w:jc w:val="both"/>
        <w:rPr>
          <w:bCs/>
        </w:rPr>
      </w:pPr>
      <w:r>
        <w:rPr>
          <w:bCs/>
        </w:rPr>
        <w:t>Sequence Type-Sequences allows to store multiple values in an organized and efficient fashion.</w:t>
      </w:r>
    </w:p>
    <w:p w14:paraId="204CF179" w14:textId="77777777" w:rsidR="005C7578" w:rsidRDefault="005C7578" w:rsidP="005C7578">
      <w:pPr>
        <w:pStyle w:val="ListParagraph"/>
        <w:numPr>
          <w:ilvl w:val="0"/>
          <w:numId w:val="46"/>
        </w:numPr>
        <w:suppressAutoHyphens w:val="0"/>
        <w:spacing w:line="240" w:lineRule="auto"/>
        <w:jc w:val="both"/>
        <w:rPr>
          <w:bCs/>
        </w:rPr>
      </w:pPr>
      <w:r>
        <w:rPr>
          <w:bCs/>
        </w:rPr>
        <w:t>Boolean-Data type with one of the two built-in values, True or False. Boolean objects that are equal to True are truthy (true), and those equal to False are false (false). But non-Boolean objects can be evaluated in Boolean context as well and determined to be true or false. It is denoted by the class bool.</w:t>
      </w:r>
    </w:p>
    <w:p w14:paraId="42D8825A" w14:textId="77777777" w:rsidR="005C7578" w:rsidRDefault="005C7578" w:rsidP="005C7578">
      <w:pPr>
        <w:pStyle w:val="ListParagraph"/>
        <w:numPr>
          <w:ilvl w:val="0"/>
          <w:numId w:val="46"/>
        </w:numPr>
        <w:suppressAutoHyphens w:val="0"/>
        <w:spacing w:line="240" w:lineRule="auto"/>
        <w:jc w:val="both"/>
        <w:rPr>
          <w:bCs/>
        </w:rPr>
      </w:pPr>
      <w:r>
        <w:rPr>
          <w:bCs/>
        </w:rPr>
        <w:t>Set-Set is an unordered collection of data type that is iterable, mutable and has no duplicate elements. The order of elements in a set is undefined though it may consist of various elements.</w:t>
      </w:r>
    </w:p>
    <w:p w14:paraId="37F0CDC9" w14:textId="77777777" w:rsidR="005C7578" w:rsidRDefault="005C7578" w:rsidP="005C7578">
      <w:pPr>
        <w:pStyle w:val="ListParagraph"/>
        <w:numPr>
          <w:ilvl w:val="0"/>
          <w:numId w:val="46"/>
        </w:numPr>
        <w:suppressAutoHyphens w:val="0"/>
        <w:spacing w:line="240" w:lineRule="auto"/>
        <w:jc w:val="both"/>
        <w:rPr>
          <w:bCs/>
          <w:kern w:val="0"/>
          <w:lang w:eastAsia="en-IN"/>
        </w:rPr>
      </w:pPr>
      <w:r>
        <w:rPr>
          <w:bCs/>
        </w:rPr>
        <w:t>Dictionary-Dictionary in Python is an unordered collection of data values, used to store data values like a map, which unlike other Data Types that hold only single value as an element, Dictionary holds key:value pair. Key-value is provided in the dictionary to make it more optimized. Each key-value pair in a Dictionary is separated by a colon :, whereas each key is separated by a ‘comma’.</w:t>
      </w:r>
    </w:p>
    <w:p w14:paraId="2C136ECA" w14:textId="77777777" w:rsidR="005C7578" w:rsidRDefault="005C7578" w:rsidP="005C7578">
      <w:pPr>
        <w:spacing w:after="0" w:line="240" w:lineRule="auto"/>
        <w:ind w:left="360"/>
        <w:jc w:val="both"/>
        <w:rPr>
          <w:rFonts w:ascii="Times New Roman" w:eastAsia="Times New Roman" w:hAnsi="Times New Roman" w:cs="Times New Roman"/>
          <w:bCs/>
          <w:sz w:val="24"/>
          <w:szCs w:val="24"/>
        </w:rPr>
      </w:pPr>
    </w:p>
    <w:p w14:paraId="2AC6FC3C" w14:textId="070D96E8" w:rsidR="0060759D" w:rsidRDefault="0060759D" w:rsidP="0060759D">
      <w:pPr>
        <w:suppressAutoHyphens w:val="0"/>
        <w:spacing w:after="0" w:line="240" w:lineRule="auto"/>
        <w:ind w:left="360"/>
        <w:jc w:val="both"/>
        <w:rPr>
          <w:rFonts w:ascii="Times New Roman" w:hAnsi="Times New Roman" w:cs="Times New Roman"/>
          <w:b/>
          <w:iCs/>
          <w:sz w:val="24"/>
          <w:szCs w:val="24"/>
        </w:rPr>
      </w:pPr>
    </w:p>
    <w:p w14:paraId="5A07A238" w14:textId="77777777" w:rsidR="00005290" w:rsidRDefault="0066159B" w:rsidP="000F488D">
      <w:pPr>
        <w:spacing w:after="0" w:line="240" w:lineRule="auto"/>
        <w:jc w:val="both"/>
        <w:rPr>
          <w:rFonts w:ascii="Times New Roman" w:hAnsi="Times New Roman" w:cs="Times New Roman"/>
          <w:b/>
          <w:iCs/>
          <w:sz w:val="24"/>
          <w:szCs w:val="24"/>
        </w:rPr>
      </w:pPr>
      <w:r>
        <w:rPr>
          <w:rFonts w:ascii="Times New Roman" w:hAnsi="Times New Roman" w:cs="Times New Roman"/>
          <w:b/>
          <w:iCs/>
          <w:sz w:val="24"/>
          <w:szCs w:val="24"/>
        </w:rPr>
        <w:t xml:space="preserve">    </w:t>
      </w:r>
    </w:p>
    <w:p w14:paraId="71E723F2" w14:textId="77777777" w:rsidR="009633F0" w:rsidRPr="00BA41DE" w:rsidRDefault="009633F0" w:rsidP="000F488D">
      <w:pPr>
        <w:spacing w:after="0" w:line="240" w:lineRule="auto"/>
        <w:jc w:val="both"/>
        <w:rPr>
          <w:rFonts w:ascii="Times New Roman" w:hAnsi="Times New Roman" w:cs="Times New Roman"/>
          <w:b/>
          <w:iCs/>
          <w:sz w:val="24"/>
          <w:szCs w:val="24"/>
        </w:rPr>
      </w:pPr>
    </w:p>
    <w:p w14:paraId="4B5AE071" w14:textId="77777777" w:rsidR="009633F0" w:rsidRPr="00BA41DE" w:rsidRDefault="009633F0" w:rsidP="009633F0">
      <w:pPr>
        <w:spacing w:after="0" w:line="240" w:lineRule="auto"/>
        <w:jc w:val="both"/>
        <w:rPr>
          <w:rFonts w:ascii="Times New Roman" w:hAnsi="Times New Roman" w:cs="Times New Roman"/>
          <w:b/>
          <w:sz w:val="24"/>
          <w:szCs w:val="24"/>
        </w:rPr>
      </w:pPr>
      <w:r w:rsidRPr="00BA41DE">
        <w:rPr>
          <w:rFonts w:ascii="Times New Roman" w:hAnsi="Times New Roman" w:cs="Times New Roman"/>
          <w:b/>
          <w:sz w:val="24"/>
          <w:szCs w:val="24"/>
        </w:rPr>
        <w:t xml:space="preserve">Books/ Journals/ Websites referred: </w:t>
      </w:r>
    </w:p>
    <w:p w14:paraId="78612DAF" w14:textId="77777777" w:rsidR="009633F0" w:rsidRPr="00BA41DE" w:rsidRDefault="009633F0" w:rsidP="009633F0">
      <w:pPr>
        <w:spacing w:after="0" w:line="240" w:lineRule="auto"/>
        <w:jc w:val="both"/>
        <w:rPr>
          <w:rFonts w:ascii="Times New Roman" w:hAnsi="Times New Roman" w:cs="Times New Roman"/>
          <w:b/>
          <w:sz w:val="24"/>
          <w:szCs w:val="24"/>
        </w:rPr>
      </w:pPr>
    </w:p>
    <w:p w14:paraId="43227C39" w14:textId="77777777" w:rsidR="009633F0" w:rsidRPr="00821359" w:rsidRDefault="009633F0" w:rsidP="009633F0">
      <w:pPr>
        <w:numPr>
          <w:ilvl w:val="0"/>
          <w:numId w:val="1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Reema Thareja, </w:t>
      </w:r>
      <w:r w:rsidRPr="00B11B0B">
        <w:rPr>
          <w:rFonts w:ascii="Times New Roman" w:hAnsi="Times New Roman" w:cs="Times New Roman"/>
          <w:i/>
          <w:iCs/>
          <w:sz w:val="24"/>
          <w:szCs w:val="24"/>
          <w:lang w:val="en-US"/>
        </w:rPr>
        <w:t>Python Programming: Using Problem Solving Approach</w:t>
      </w:r>
      <w:r>
        <w:rPr>
          <w:rFonts w:ascii="Times New Roman" w:hAnsi="Times New Roman" w:cs="Times New Roman"/>
          <w:sz w:val="24"/>
          <w:szCs w:val="24"/>
          <w:lang w:val="en-US"/>
        </w:rPr>
        <w:t>, Oxford University Press, First Edition 2017, India</w:t>
      </w:r>
    </w:p>
    <w:p w14:paraId="1D04750B" w14:textId="77777777" w:rsidR="009633F0" w:rsidRDefault="009633F0" w:rsidP="009633F0">
      <w:pPr>
        <w:numPr>
          <w:ilvl w:val="0"/>
          <w:numId w:val="17"/>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Sheetal Taneja and Naveen Kumar, </w:t>
      </w:r>
      <w:r w:rsidRPr="00B11B0B">
        <w:rPr>
          <w:rFonts w:ascii="Times New Roman" w:hAnsi="Times New Roman" w:cs="Times New Roman"/>
          <w:i/>
          <w:iCs/>
          <w:sz w:val="24"/>
          <w:szCs w:val="24"/>
          <w:lang w:val="en-US"/>
        </w:rPr>
        <w:t>Python Programming: A modular Approach</w:t>
      </w:r>
      <w:r>
        <w:rPr>
          <w:rFonts w:ascii="Times New Roman" w:hAnsi="Times New Roman" w:cs="Times New Roman"/>
          <w:sz w:val="24"/>
          <w:szCs w:val="24"/>
          <w:lang w:val="en-US"/>
        </w:rPr>
        <w:t>, Pearson India, Second Edition 2018,India</w:t>
      </w:r>
    </w:p>
    <w:p w14:paraId="4F0AF4C5" w14:textId="77777777" w:rsidR="0066159B" w:rsidRPr="00BA41DE" w:rsidRDefault="0066159B" w:rsidP="0066159B">
      <w:pPr>
        <w:numPr>
          <w:ilvl w:val="0"/>
          <w:numId w:val="17"/>
        </w:numPr>
        <w:spacing w:after="0" w:line="240" w:lineRule="auto"/>
        <w:jc w:val="both"/>
        <w:rPr>
          <w:rFonts w:ascii="Times New Roman" w:hAnsi="Times New Roman" w:cs="Times New Roman"/>
          <w:sz w:val="24"/>
          <w:szCs w:val="24"/>
          <w:lang w:val="en-US"/>
        </w:rPr>
      </w:pPr>
      <w:r w:rsidRPr="0066159B">
        <w:rPr>
          <w:rFonts w:ascii="Times New Roman" w:hAnsi="Times New Roman" w:cs="Times New Roman"/>
          <w:sz w:val="24"/>
          <w:szCs w:val="24"/>
          <w:lang w:val="en-US"/>
        </w:rPr>
        <w:t>https://www.geeksforgeeks.org/python-strings/?ref=lbp</w:t>
      </w:r>
    </w:p>
    <w:p w14:paraId="725D183C" w14:textId="77777777" w:rsidR="009633F0" w:rsidRPr="00BA41DE" w:rsidRDefault="009633F0" w:rsidP="009633F0">
      <w:pPr>
        <w:spacing w:after="0" w:line="240" w:lineRule="auto"/>
        <w:ind w:left="1080"/>
        <w:jc w:val="both"/>
        <w:rPr>
          <w:rFonts w:ascii="Times New Roman" w:hAnsi="Times New Roman" w:cs="Times New Roman"/>
          <w:b/>
          <w:sz w:val="24"/>
          <w:szCs w:val="24"/>
        </w:rPr>
      </w:pPr>
    </w:p>
    <w:p w14:paraId="78779A7F" w14:textId="77777777" w:rsidR="007154E8" w:rsidRDefault="007154E8" w:rsidP="00CB2007">
      <w:pPr>
        <w:spacing w:after="0" w:line="240" w:lineRule="auto"/>
        <w:jc w:val="both"/>
        <w:rPr>
          <w:rFonts w:ascii="Times New Roman" w:hAnsi="Times New Roman" w:cs="Times New Roman"/>
          <w:b/>
          <w:iCs/>
          <w:sz w:val="24"/>
          <w:szCs w:val="24"/>
        </w:rPr>
      </w:pPr>
    </w:p>
    <w:p w14:paraId="1F6EFF23" w14:textId="77777777" w:rsidR="007154E8" w:rsidRPr="00BA41DE" w:rsidRDefault="007154E8" w:rsidP="00CB2007">
      <w:pPr>
        <w:spacing w:after="0" w:line="240" w:lineRule="auto"/>
        <w:jc w:val="both"/>
        <w:rPr>
          <w:rFonts w:ascii="Times New Roman" w:hAnsi="Times New Roman" w:cs="Times New Roman"/>
          <w:b/>
          <w:iCs/>
          <w:sz w:val="24"/>
          <w:szCs w:val="24"/>
        </w:rPr>
      </w:pPr>
    </w:p>
    <w:p w14:paraId="003EA514" w14:textId="77777777" w:rsidR="00795FA5" w:rsidRPr="00BA41DE" w:rsidRDefault="00795FA5" w:rsidP="00CB2007">
      <w:pPr>
        <w:spacing w:after="0" w:line="240" w:lineRule="auto"/>
        <w:jc w:val="both"/>
        <w:rPr>
          <w:rFonts w:ascii="Times New Roman" w:hAnsi="Times New Roman" w:cs="Times New Roman"/>
          <w:b/>
          <w:iCs/>
          <w:sz w:val="24"/>
          <w:szCs w:val="24"/>
        </w:rPr>
      </w:pPr>
    </w:p>
    <w:p w14:paraId="7E4FAF0D" w14:textId="77777777" w:rsidR="00795FA5" w:rsidRPr="00BA41DE" w:rsidRDefault="00795FA5" w:rsidP="00CB2007">
      <w:pPr>
        <w:spacing w:after="0" w:line="240" w:lineRule="auto"/>
        <w:jc w:val="both"/>
        <w:rPr>
          <w:rFonts w:ascii="Times New Roman" w:hAnsi="Times New Roman" w:cs="Times New Roman"/>
          <w:b/>
          <w:iCs/>
          <w:sz w:val="24"/>
          <w:szCs w:val="24"/>
        </w:rPr>
      </w:pPr>
    </w:p>
    <w:p w14:paraId="51FB8E2B" w14:textId="77777777" w:rsidR="00C73BBF" w:rsidRPr="00BA41DE" w:rsidRDefault="00C73BBF" w:rsidP="00CB2007">
      <w:pPr>
        <w:spacing w:after="0" w:line="240" w:lineRule="auto"/>
        <w:jc w:val="both"/>
        <w:rPr>
          <w:rFonts w:ascii="Times New Roman" w:hAnsi="Times New Roman" w:cs="Times New Roman"/>
          <w:b/>
          <w:iCs/>
          <w:sz w:val="24"/>
          <w:szCs w:val="24"/>
        </w:rPr>
      </w:pPr>
    </w:p>
    <w:p w14:paraId="3A89E701" w14:textId="2C5CCF14" w:rsidR="00D846DE" w:rsidRDefault="00CB2007" w:rsidP="00D846DE">
      <w:pPr>
        <w:spacing w:after="0" w:line="240" w:lineRule="auto"/>
        <w:jc w:val="both"/>
        <w:rPr>
          <w:rFonts w:ascii="Times New Roman" w:hAnsi="Times New Roman" w:cs="Times New Roman"/>
          <w:b/>
          <w:sz w:val="24"/>
          <w:szCs w:val="24"/>
        </w:rPr>
      </w:pPr>
      <w:r w:rsidRPr="00BA41DE">
        <w:rPr>
          <w:rFonts w:ascii="Times New Roman" w:hAnsi="Times New Roman" w:cs="Times New Roman"/>
          <w:b/>
          <w:iCs/>
          <w:sz w:val="24"/>
          <w:szCs w:val="24"/>
        </w:rPr>
        <w:t xml:space="preserve">Date: </w:t>
      </w:r>
      <w:r w:rsidR="000E3459">
        <w:rPr>
          <w:rFonts w:ascii="Times New Roman" w:hAnsi="Times New Roman" w:cs="Times New Roman"/>
          <w:b/>
          <w:iCs/>
          <w:sz w:val="24"/>
          <w:szCs w:val="24"/>
        </w:rPr>
        <w:t>15/04/2022</w:t>
      </w:r>
      <w:r w:rsidRPr="00BA41DE">
        <w:rPr>
          <w:rFonts w:ascii="Times New Roman" w:hAnsi="Times New Roman" w:cs="Times New Roman"/>
          <w:b/>
          <w:iCs/>
          <w:sz w:val="24"/>
          <w:szCs w:val="24"/>
        </w:rPr>
        <w:t xml:space="preserve">                                                  </w:t>
      </w:r>
      <w:r w:rsidR="007154E8">
        <w:rPr>
          <w:rFonts w:ascii="Times New Roman" w:hAnsi="Times New Roman" w:cs="Times New Roman"/>
          <w:b/>
          <w:sz w:val="24"/>
          <w:szCs w:val="24"/>
        </w:rPr>
        <w:t>Signature of faculty in-charge</w:t>
      </w:r>
    </w:p>
    <w:sectPr w:rsidR="00D846DE" w:rsidSect="00CB2007">
      <w:headerReference w:type="default" r:id="rId56"/>
      <w:footerReference w:type="default" r:id="rId57"/>
      <w:pgSz w:w="11906" w:h="16838"/>
      <w:pgMar w:top="1440" w:right="1728" w:bottom="1440" w:left="1728" w:header="706" w:footer="288" w:gutter="0"/>
      <w:pgBorders w:offsetFrom="page">
        <w:top w:val="double" w:sz="4" w:space="24" w:color="auto"/>
        <w:left w:val="double" w:sz="4" w:space="24" w:color="auto"/>
        <w:bottom w:val="double" w:sz="4" w:space="24" w:color="auto"/>
        <w:right w:val="double" w:sz="4" w:space="24" w:color="auto"/>
      </w:pgBorders>
      <w:cols w:space="72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09ED9" w14:textId="77777777" w:rsidR="00C51617" w:rsidRDefault="00C51617">
      <w:pPr>
        <w:spacing w:after="0" w:line="240" w:lineRule="auto"/>
      </w:pPr>
      <w:r>
        <w:separator/>
      </w:r>
    </w:p>
  </w:endnote>
  <w:endnote w:type="continuationSeparator" w:id="0">
    <w:p w14:paraId="33EDFDE0" w14:textId="77777777" w:rsidR="00C51617" w:rsidRDefault="00C5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423988"/>
      <w:docPartObj>
        <w:docPartGallery w:val="Page Numbers (Bottom of Page)"/>
        <w:docPartUnique/>
      </w:docPartObj>
    </w:sdtPr>
    <w:sdtEndPr>
      <w:rPr>
        <w:noProof/>
      </w:rPr>
    </w:sdtEndPr>
    <w:sdtContent>
      <w:p w14:paraId="6D9B5E0C" w14:textId="77777777" w:rsidR="00C46CB4" w:rsidRDefault="00C46CB4">
        <w:pPr>
          <w:pStyle w:val="Footer"/>
        </w:pPr>
        <w:r>
          <w:fldChar w:fldCharType="begin"/>
        </w:r>
        <w:r>
          <w:instrText xml:space="preserve"> PAGE   \* MERGEFORMAT </w:instrText>
        </w:r>
        <w:r>
          <w:fldChar w:fldCharType="separate"/>
        </w:r>
        <w:r w:rsidR="00BB52DE">
          <w:rPr>
            <w:noProof/>
          </w:rPr>
          <w:t>8</w:t>
        </w:r>
        <w:r>
          <w:rPr>
            <w:noProof/>
          </w:rPr>
          <w:fldChar w:fldCharType="end"/>
        </w:r>
        <w:r>
          <w:rPr>
            <w:noProof/>
          </w:rPr>
          <w:t xml:space="preserve">                                                                                                                                     PP/SEM II/2021-22</w:t>
        </w:r>
      </w:p>
    </w:sdtContent>
  </w:sdt>
  <w:p w14:paraId="7C73E346" w14:textId="77777777" w:rsidR="00820FE3" w:rsidRDefault="00820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1ACE3" w14:textId="77777777" w:rsidR="00C51617" w:rsidRDefault="00C51617">
      <w:pPr>
        <w:spacing w:after="0" w:line="240" w:lineRule="auto"/>
      </w:pPr>
      <w:r>
        <w:separator/>
      </w:r>
    </w:p>
  </w:footnote>
  <w:footnote w:type="continuationSeparator" w:id="0">
    <w:p w14:paraId="046FFD02" w14:textId="77777777" w:rsidR="00C51617" w:rsidRDefault="00C51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16" w:type="dxa"/>
      <w:tblInd w:w="-1395" w:type="dxa"/>
      <w:tblLayout w:type="fixed"/>
      <w:tblLook w:val="04A0" w:firstRow="1" w:lastRow="0" w:firstColumn="1" w:lastColumn="0" w:noHBand="0" w:noVBand="1"/>
    </w:tblPr>
    <w:tblGrid>
      <w:gridCol w:w="3063"/>
      <w:gridCol w:w="6154"/>
      <w:gridCol w:w="2199"/>
    </w:tblGrid>
    <w:tr w:rsidR="00AD6913" w14:paraId="49E293F0" w14:textId="77777777" w:rsidTr="002B1E09">
      <w:trPr>
        <w:trHeight w:val="907"/>
      </w:trPr>
      <w:tc>
        <w:tcPr>
          <w:tcW w:w="3063" w:type="dxa"/>
          <w:shd w:val="clear" w:color="auto" w:fill="auto"/>
          <w:hideMark/>
        </w:tcPr>
        <w:p w14:paraId="1BE66302" w14:textId="77777777" w:rsidR="00AD6913" w:rsidRDefault="00A54EA1" w:rsidP="002B1E09">
          <w:pPr>
            <w:pStyle w:val="Header"/>
            <w:ind w:firstLine="258"/>
          </w:pPr>
          <w:bookmarkStart w:id="0" w:name="_Hlk45647752"/>
          <w:r>
            <w:rPr>
              <w:noProof/>
              <w:lang w:val="en-US" w:eastAsia="en-US" w:bidi="mr-IN"/>
            </w:rPr>
            <w:drawing>
              <wp:inline distT="0" distB="0" distL="0" distR="0" wp14:anchorId="541AD8CF" wp14:editId="24FC6115">
                <wp:extent cx="1628775" cy="609600"/>
                <wp:effectExtent l="0" t="0" r="9525" b="0"/>
                <wp:docPr id="1"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580" r="8710"/>
                        <a:stretch>
                          <a:fillRect/>
                        </a:stretch>
                      </pic:blipFill>
                      <pic:spPr bwMode="auto">
                        <a:xfrm>
                          <a:off x="0" y="0"/>
                          <a:ext cx="1628775" cy="609600"/>
                        </a:xfrm>
                        <a:prstGeom prst="rect">
                          <a:avLst/>
                        </a:prstGeom>
                        <a:noFill/>
                        <a:ln>
                          <a:noFill/>
                        </a:ln>
                      </pic:spPr>
                    </pic:pic>
                  </a:graphicData>
                </a:graphic>
              </wp:inline>
            </w:drawing>
          </w:r>
        </w:p>
      </w:tc>
      <w:tc>
        <w:tcPr>
          <w:tcW w:w="6154" w:type="dxa"/>
          <w:shd w:val="clear" w:color="auto" w:fill="auto"/>
          <w:vAlign w:val="center"/>
          <w:hideMark/>
        </w:tcPr>
        <w:p w14:paraId="70711300" w14:textId="77777777" w:rsidR="00AD6913" w:rsidRPr="002B1E09" w:rsidRDefault="00AD6913" w:rsidP="002B1E09">
          <w:pPr>
            <w:tabs>
              <w:tab w:val="center" w:pos="4513"/>
              <w:tab w:val="right" w:pos="9026"/>
            </w:tabs>
            <w:suppressAutoHyphens w:val="0"/>
            <w:spacing w:after="0" w:line="240" w:lineRule="auto"/>
            <w:jc w:val="center"/>
            <w:rPr>
              <w:rFonts w:ascii="Times New Roman" w:eastAsia="Times New Roman" w:hAnsi="Times New Roman" w:cs="Times New Roman"/>
              <w:b/>
              <w:color w:val="000000"/>
              <w:kern w:val="0"/>
              <w:sz w:val="24"/>
              <w:szCs w:val="24"/>
              <w:lang w:val="en-US" w:eastAsia="en-US"/>
            </w:rPr>
          </w:pPr>
          <w:r w:rsidRPr="002B1E09">
            <w:rPr>
              <w:rFonts w:ascii="Times New Roman" w:eastAsia="Times New Roman" w:hAnsi="Times New Roman" w:cs="Times New Roman"/>
              <w:b/>
              <w:color w:val="000000"/>
              <w:kern w:val="0"/>
              <w:sz w:val="24"/>
              <w:szCs w:val="24"/>
              <w:lang w:val="en-US" w:eastAsia="en-US"/>
            </w:rPr>
            <w:t>K. J. Somaiya College of Engineering, Mumbai-77</w:t>
          </w:r>
        </w:p>
        <w:p w14:paraId="3CF2C795" w14:textId="77777777" w:rsidR="00AD6913" w:rsidRPr="002B1E09" w:rsidRDefault="00AD6913" w:rsidP="002B1E09">
          <w:pPr>
            <w:tabs>
              <w:tab w:val="center" w:pos="4513"/>
              <w:tab w:val="right" w:pos="9026"/>
            </w:tabs>
            <w:suppressAutoHyphens w:val="0"/>
            <w:spacing w:after="0" w:line="240" w:lineRule="auto"/>
            <w:jc w:val="center"/>
            <w:rPr>
              <w:rFonts w:ascii="Times New Roman" w:eastAsia="Times New Roman" w:hAnsi="Times New Roman" w:cs="Times New Roman"/>
              <w:b/>
              <w:color w:val="000000"/>
              <w:kern w:val="0"/>
              <w:sz w:val="20"/>
              <w:szCs w:val="20"/>
              <w:lang w:val="en-US" w:eastAsia="en-US"/>
            </w:rPr>
          </w:pPr>
          <w:r w:rsidRPr="002B1E09">
            <w:rPr>
              <w:rFonts w:ascii="Times New Roman" w:eastAsia="Times New Roman" w:hAnsi="Times New Roman" w:cs="Times New Roman"/>
              <w:b/>
              <w:color w:val="000000"/>
              <w:kern w:val="0"/>
              <w:sz w:val="20"/>
              <w:szCs w:val="20"/>
              <w:lang w:val="en-US" w:eastAsia="en-US"/>
            </w:rPr>
            <w:t>(A Constituent College of Somaiya Vidyavihar University)</w:t>
          </w:r>
        </w:p>
        <w:p w14:paraId="48DF7E36" w14:textId="77777777" w:rsidR="00AD6913" w:rsidRPr="002B1E09" w:rsidRDefault="00AD6913" w:rsidP="002B1E09">
          <w:pPr>
            <w:tabs>
              <w:tab w:val="center" w:pos="4513"/>
              <w:tab w:val="right" w:pos="9026"/>
            </w:tabs>
            <w:suppressAutoHyphens w:val="0"/>
            <w:spacing w:after="0" w:line="240" w:lineRule="auto"/>
            <w:jc w:val="center"/>
            <w:rPr>
              <w:color w:val="BC202E"/>
              <w:sz w:val="24"/>
              <w:szCs w:val="24"/>
            </w:rPr>
          </w:pPr>
          <w:r w:rsidRPr="002B1E09">
            <w:rPr>
              <w:rFonts w:ascii="Times New Roman" w:eastAsia="Times New Roman" w:hAnsi="Times New Roman" w:cs="Times New Roman"/>
              <w:b/>
              <w:color w:val="BC202E"/>
              <w:kern w:val="0"/>
              <w:sz w:val="24"/>
              <w:szCs w:val="24"/>
              <w:lang w:val="en-US" w:eastAsia="en-US"/>
            </w:rPr>
            <w:t>Department of Science and Humanities</w:t>
          </w:r>
        </w:p>
      </w:tc>
      <w:tc>
        <w:tcPr>
          <w:tcW w:w="2199" w:type="dxa"/>
          <w:shd w:val="clear" w:color="auto" w:fill="auto"/>
          <w:hideMark/>
        </w:tcPr>
        <w:p w14:paraId="40F9CAB7" w14:textId="77777777" w:rsidR="00AD6913" w:rsidRDefault="00A54EA1" w:rsidP="002B1E09">
          <w:pPr>
            <w:pStyle w:val="Header"/>
            <w:tabs>
              <w:tab w:val="left" w:pos="735"/>
              <w:tab w:val="right" w:pos="2664"/>
            </w:tabs>
          </w:pPr>
          <w:r>
            <w:rPr>
              <w:noProof/>
              <w:lang w:val="en-US" w:eastAsia="en-US" w:bidi="mr-IN"/>
            </w:rPr>
            <w:drawing>
              <wp:inline distT="0" distB="0" distL="0" distR="0" wp14:anchorId="01251AFB" wp14:editId="0788B314">
                <wp:extent cx="895350" cy="609600"/>
                <wp:effectExtent l="0" t="0" r="0" b="0"/>
                <wp:docPr id="2" name="Picture 4" descr="A close up of a sign&#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descr="A close up of a sign&#10;&#10;Description automatically generated"/>
                        <pic:cNvPicPr>
                          <a:picLocks noGrp="1"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5350" cy="609600"/>
                        </a:xfrm>
                        <a:prstGeom prst="rect">
                          <a:avLst/>
                        </a:prstGeom>
                        <a:noFill/>
                        <a:ln>
                          <a:noFill/>
                        </a:ln>
                      </pic:spPr>
                    </pic:pic>
                  </a:graphicData>
                </a:graphic>
              </wp:inline>
            </w:drawing>
          </w:r>
        </w:p>
      </w:tc>
      <w:bookmarkEnd w:id="0"/>
    </w:tr>
  </w:tbl>
  <w:p w14:paraId="145246A4" w14:textId="77777777" w:rsidR="00AD6913" w:rsidRDefault="00AD6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0"/>
        </w:tabs>
        <w:ind w:left="660" w:hanging="360"/>
      </w:pPr>
      <w:rPr>
        <w:b/>
        <w:bCs/>
        <w:sz w:val="28"/>
        <w:szCs w:val="28"/>
      </w:r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1080" w:hanging="720"/>
      </w:pPr>
      <w:rPr>
        <w:b/>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00000036"/>
    <w:multiLevelType w:val="multilevel"/>
    <w:tmpl w:val="00000036"/>
    <w:name w:val="WW8Num54"/>
    <w:lvl w:ilvl="0">
      <w:start w:val="1"/>
      <w:numFmt w:val="decimal"/>
      <w:lvlText w:val="%1."/>
      <w:lvlJc w:val="left"/>
      <w:pPr>
        <w:tabs>
          <w:tab w:val="num" w:pos="1440"/>
        </w:tabs>
        <w:ind w:left="1440" w:hanging="360"/>
      </w:pPr>
      <w:rPr>
        <w:rFonts w:cs="Arial"/>
        <w:iCs/>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4" w15:restartNumberingAfterBreak="0">
    <w:nsid w:val="0000074D"/>
    <w:multiLevelType w:val="hybridMultilevel"/>
    <w:tmpl w:val="00004DC8"/>
    <w:lvl w:ilvl="0" w:tplc="00006443">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0BB3"/>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0F3E"/>
    <w:multiLevelType w:val="hybridMultilevel"/>
    <w:tmpl w:val="00000099"/>
    <w:lvl w:ilvl="0" w:tplc="00000124">
      <w:start w:val="1"/>
      <w:numFmt w:val="decimal"/>
      <w:lvlText w:val="%1."/>
      <w:lvlJc w:val="left"/>
      <w:pPr>
        <w:tabs>
          <w:tab w:val="num" w:pos="450"/>
        </w:tabs>
        <w:ind w:left="45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1649"/>
    <w:multiLevelType w:val="hybridMultilevel"/>
    <w:tmpl w:val="00006DF1"/>
    <w:lvl w:ilvl="0" w:tplc="00005AF1">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4D06"/>
    <w:multiLevelType w:val="hybridMultilevel"/>
    <w:tmpl w:val="00004DB7"/>
    <w:lvl w:ilvl="0" w:tplc="00001547">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72AE"/>
    <w:multiLevelType w:val="hybridMultilevel"/>
    <w:tmpl w:val="00006952"/>
    <w:lvl w:ilvl="0" w:tplc="00005F90">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924688B"/>
    <w:multiLevelType w:val="hybridMultilevel"/>
    <w:tmpl w:val="F6DAD3C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0A6043AE"/>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E017127"/>
    <w:multiLevelType w:val="hybridMultilevel"/>
    <w:tmpl w:val="43C2BA3C"/>
    <w:lvl w:ilvl="0" w:tplc="F5242D8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C17D9"/>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15:restartNumberingAfterBreak="0">
    <w:nsid w:val="119E1AF9"/>
    <w:multiLevelType w:val="hybridMultilevel"/>
    <w:tmpl w:val="1884D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AB02EC"/>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6" w15:restartNumberingAfterBreak="0">
    <w:nsid w:val="17D61EE2"/>
    <w:multiLevelType w:val="hybridMultilevel"/>
    <w:tmpl w:val="A10271A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E84552"/>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8" w15:restartNumberingAfterBreak="0">
    <w:nsid w:val="18CD2D77"/>
    <w:multiLevelType w:val="hybridMultilevel"/>
    <w:tmpl w:val="D7BE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DA0A37"/>
    <w:multiLevelType w:val="hybridMultilevel"/>
    <w:tmpl w:val="67AA5D12"/>
    <w:lvl w:ilvl="0" w:tplc="0012251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263CE"/>
    <w:multiLevelType w:val="hybridMultilevel"/>
    <w:tmpl w:val="00002EA6"/>
    <w:lvl w:ilvl="0" w:tplc="000012DB">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1" w15:restartNumberingAfterBreak="0">
    <w:nsid w:val="2BA767DE"/>
    <w:multiLevelType w:val="hybridMultilevel"/>
    <w:tmpl w:val="A1B4F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A91D23"/>
    <w:multiLevelType w:val="hybridMultilevel"/>
    <w:tmpl w:val="75B8B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266567"/>
    <w:multiLevelType w:val="multilevel"/>
    <w:tmpl w:val="D1B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20F14"/>
    <w:multiLevelType w:val="hybridMultilevel"/>
    <w:tmpl w:val="6FFC7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F847C4"/>
    <w:multiLevelType w:val="hybridMultilevel"/>
    <w:tmpl w:val="A10271A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784599"/>
    <w:multiLevelType w:val="hybridMultilevel"/>
    <w:tmpl w:val="00006DF1"/>
    <w:lvl w:ilvl="0" w:tplc="00005AF1">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7" w15:restartNumberingAfterBreak="0">
    <w:nsid w:val="378B00BF"/>
    <w:multiLevelType w:val="hybridMultilevel"/>
    <w:tmpl w:val="3AC86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B90D27"/>
    <w:multiLevelType w:val="hybridMultilevel"/>
    <w:tmpl w:val="A4222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44718A"/>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0" w15:restartNumberingAfterBreak="0">
    <w:nsid w:val="3E5F14A0"/>
    <w:multiLevelType w:val="hybridMultilevel"/>
    <w:tmpl w:val="F9B66E1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15:restartNumberingAfterBreak="0">
    <w:nsid w:val="3F124984"/>
    <w:multiLevelType w:val="hybridMultilevel"/>
    <w:tmpl w:val="14846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5D1EFC"/>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3" w15:restartNumberingAfterBreak="0">
    <w:nsid w:val="404724BC"/>
    <w:multiLevelType w:val="hybridMultilevel"/>
    <w:tmpl w:val="EFA4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4B7BFB"/>
    <w:multiLevelType w:val="hybridMultilevel"/>
    <w:tmpl w:val="00000099"/>
    <w:lvl w:ilvl="0" w:tplc="00000124">
      <w:start w:val="1"/>
      <w:numFmt w:val="decimal"/>
      <w:lvlText w:val="%1."/>
      <w:lvlJc w:val="left"/>
      <w:pPr>
        <w:tabs>
          <w:tab w:val="num" w:pos="450"/>
        </w:tabs>
        <w:ind w:left="45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5" w15:restartNumberingAfterBreak="0">
    <w:nsid w:val="4B566304"/>
    <w:multiLevelType w:val="hybridMultilevel"/>
    <w:tmpl w:val="8FCA9A72"/>
    <w:lvl w:ilvl="0" w:tplc="2F02B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CE638F"/>
    <w:multiLevelType w:val="hybridMultilevel"/>
    <w:tmpl w:val="241A5414"/>
    <w:lvl w:ilvl="0" w:tplc="000012DB">
      <w:start w:val="1"/>
      <w:numFmt w:val="decimal"/>
      <w:lvlText w:val="%1."/>
      <w:lvlJc w:val="left"/>
      <w:pPr>
        <w:tabs>
          <w:tab w:val="num" w:pos="720"/>
        </w:tabs>
        <w:ind w:left="720" w:hanging="360"/>
      </w:pPr>
      <w:rPr>
        <w:rFonts w:cs="Times New Roman"/>
      </w:rPr>
    </w:lvl>
    <w:lvl w:ilvl="1" w:tplc="04DA74CC">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342D55"/>
    <w:multiLevelType w:val="hybridMultilevel"/>
    <w:tmpl w:val="220C7028"/>
    <w:lvl w:ilvl="0" w:tplc="220EBC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5804DE"/>
    <w:multiLevelType w:val="hybridMultilevel"/>
    <w:tmpl w:val="1944A0DA"/>
    <w:lvl w:ilvl="0" w:tplc="52D4FD6A">
      <w:start w:val="1"/>
      <w:numFmt w:val="decimal"/>
      <w:lvlText w:val="%1."/>
      <w:lvlJc w:val="left"/>
      <w:pPr>
        <w:tabs>
          <w:tab w:val="num" w:pos="720"/>
        </w:tabs>
        <w:ind w:left="720" w:hanging="360"/>
      </w:pPr>
      <w:rPr>
        <w:rFonts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1375B2"/>
    <w:multiLevelType w:val="hybridMultilevel"/>
    <w:tmpl w:val="666EE1CC"/>
    <w:lvl w:ilvl="0" w:tplc="FE8003B6">
      <w:start w:val="1"/>
      <w:numFmt w:val="decimal"/>
      <w:lvlText w:val="%1."/>
      <w:lvlJc w:val="left"/>
      <w:pPr>
        <w:tabs>
          <w:tab w:val="num" w:pos="720"/>
        </w:tabs>
        <w:ind w:left="720" w:hanging="360"/>
      </w:pPr>
      <w:rPr>
        <w:rFonts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4BE1FF6"/>
    <w:multiLevelType w:val="hybridMultilevel"/>
    <w:tmpl w:val="AD983548"/>
    <w:lvl w:ilvl="0" w:tplc="56A443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B116D6"/>
    <w:multiLevelType w:val="hybridMultilevel"/>
    <w:tmpl w:val="E7B21622"/>
    <w:lvl w:ilvl="0" w:tplc="58E22DE0">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2" w15:restartNumberingAfterBreak="0">
    <w:nsid w:val="70B22B6C"/>
    <w:multiLevelType w:val="hybridMultilevel"/>
    <w:tmpl w:val="241A5414"/>
    <w:lvl w:ilvl="0" w:tplc="000012DB">
      <w:start w:val="1"/>
      <w:numFmt w:val="decimal"/>
      <w:lvlText w:val="%1."/>
      <w:lvlJc w:val="left"/>
      <w:pPr>
        <w:tabs>
          <w:tab w:val="num" w:pos="720"/>
        </w:tabs>
        <w:ind w:left="720" w:hanging="360"/>
      </w:pPr>
      <w:rPr>
        <w:rFonts w:cs="Times New Roman"/>
      </w:rPr>
    </w:lvl>
    <w:lvl w:ilvl="1" w:tplc="04DA74CC">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320A38"/>
    <w:multiLevelType w:val="hybridMultilevel"/>
    <w:tmpl w:val="E424E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9354089"/>
    <w:multiLevelType w:val="hybridMultilevel"/>
    <w:tmpl w:val="0164B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CE29C1"/>
    <w:multiLevelType w:val="hybridMultilevel"/>
    <w:tmpl w:val="1ED4F6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60886549">
    <w:abstractNumId w:val="0"/>
  </w:num>
  <w:num w:numId="2" w16cid:durableId="349842409">
    <w:abstractNumId w:val="1"/>
  </w:num>
  <w:num w:numId="3" w16cid:durableId="1009140357">
    <w:abstractNumId w:val="2"/>
  </w:num>
  <w:num w:numId="4" w16cid:durableId="1959726196">
    <w:abstractNumId w:val="5"/>
  </w:num>
  <w:num w:numId="5" w16cid:durableId="1516647504">
    <w:abstractNumId w:val="9"/>
  </w:num>
  <w:num w:numId="6" w16cid:durableId="1942637506">
    <w:abstractNumId w:val="28"/>
  </w:num>
  <w:num w:numId="7" w16cid:durableId="270629643">
    <w:abstractNumId w:val="7"/>
  </w:num>
  <w:num w:numId="8" w16cid:durableId="956178105">
    <w:abstractNumId w:val="26"/>
  </w:num>
  <w:num w:numId="9" w16cid:durableId="1419475930">
    <w:abstractNumId w:val="20"/>
  </w:num>
  <w:num w:numId="10" w16cid:durableId="2031640767">
    <w:abstractNumId w:val="8"/>
  </w:num>
  <w:num w:numId="11" w16cid:durableId="1703164713">
    <w:abstractNumId w:val="42"/>
  </w:num>
  <w:num w:numId="12" w16cid:durableId="1876694503">
    <w:abstractNumId w:val="6"/>
  </w:num>
  <w:num w:numId="13" w16cid:durableId="1473794860">
    <w:abstractNumId w:val="36"/>
  </w:num>
  <w:num w:numId="14" w16cid:durableId="845171721">
    <w:abstractNumId w:val="4"/>
  </w:num>
  <w:num w:numId="15" w16cid:durableId="2130929811">
    <w:abstractNumId w:val="33"/>
  </w:num>
  <w:num w:numId="16" w16cid:durableId="292172098">
    <w:abstractNumId w:val="24"/>
  </w:num>
  <w:num w:numId="17" w16cid:durableId="1165590249">
    <w:abstractNumId w:val="32"/>
  </w:num>
  <w:num w:numId="18" w16cid:durableId="269633458">
    <w:abstractNumId w:val="15"/>
  </w:num>
  <w:num w:numId="19" w16cid:durableId="610749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0686264">
    <w:abstractNumId w:val="31"/>
  </w:num>
  <w:num w:numId="21" w16cid:durableId="969670836">
    <w:abstractNumId w:val="16"/>
  </w:num>
  <w:num w:numId="22" w16cid:durableId="186524711">
    <w:abstractNumId w:val="37"/>
  </w:num>
  <w:num w:numId="23" w16cid:durableId="1159232531">
    <w:abstractNumId w:val="40"/>
  </w:num>
  <w:num w:numId="24" w16cid:durableId="859660794">
    <w:abstractNumId w:val="27"/>
  </w:num>
  <w:num w:numId="25" w16cid:durableId="2081637279">
    <w:abstractNumId w:val="19"/>
  </w:num>
  <w:num w:numId="26" w16cid:durableId="408693495">
    <w:abstractNumId w:val="21"/>
  </w:num>
  <w:num w:numId="27" w16cid:durableId="391655891">
    <w:abstractNumId w:val="45"/>
  </w:num>
  <w:num w:numId="28" w16cid:durableId="2110196964">
    <w:abstractNumId w:val="43"/>
  </w:num>
  <w:num w:numId="29" w16cid:durableId="1605384815">
    <w:abstractNumId w:val="29"/>
  </w:num>
  <w:num w:numId="30" w16cid:durableId="372657049">
    <w:abstractNumId w:val="38"/>
  </w:num>
  <w:num w:numId="31" w16cid:durableId="402529261">
    <w:abstractNumId w:val="17"/>
  </w:num>
  <w:num w:numId="32" w16cid:durableId="449134025">
    <w:abstractNumId w:val="25"/>
  </w:num>
  <w:num w:numId="33" w16cid:durableId="228077553">
    <w:abstractNumId w:val="13"/>
  </w:num>
  <w:num w:numId="34" w16cid:durableId="345446276">
    <w:abstractNumId w:val="12"/>
  </w:num>
  <w:num w:numId="35" w16cid:durableId="1550453320">
    <w:abstractNumId w:val="11"/>
  </w:num>
  <w:num w:numId="36" w16cid:durableId="963854637">
    <w:abstractNumId w:val="39"/>
  </w:num>
  <w:num w:numId="37" w16cid:durableId="1564414616">
    <w:abstractNumId w:val="41"/>
  </w:num>
  <w:num w:numId="38" w16cid:durableId="2108377898">
    <w:abstractNumId w:val="34"/>
  </w:num>
  <w:num w:numId="39" w16cid:durableId="640891699">
    <w:abstractNumId w:val="14"/>
  </w:num>
  <w:num w:numId="40" w16cid:durableId="1636644204">
    <w:abstractNumId w:val="22"/>
  </w:num>
  <w:num w:numId="41" w16cid:durableId="561988828">
    <w:abstractNumId w:val="10"/>
  </w:num>
  <w:num w:numId="42" w16cid:durableId="1166289261">
    <w:abstractNumId w:val="35"/>
  </w:num>
  <w:num w:numId="43" w16cid:durableId="925579778">
    <w:abstractNumId w:val="23"/>
  </w:num>
  <w:num w:numId="44" w16cid:durableId="1613054917">
    <w:abstractNumId w:val="18"/>
  </w:num>
  <w:num w:numId="45" w16cid:durableId="1826120774">
    <w:abstractNumId w:val="44"/>
  </w:num>
  <w:num w:numId="46" w16cid:durableId="98066569">
    <w:abstractNumId w:val="3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3062"/>
    <w:rsid w:val="00005290"/>
    <w:rsid w:val="000165C3"/>
    <w:rsid w:val="00023543"/>
    <w:rsid w:val="0003054E"/>
    <w:rsid w:val="00033C57"/>
    <w:rsid w:val="0005123B"/>
    <w:rsid w:val="000662BE"/>
    <w:rsid w:val="000671AA"/>
    <w:rsid w:val="00071500"/>
    <w:rsid w:val="00082AFD"/>
    <w:rsid w:val="00084E22"/>
    <w:rsid w:val="00085003"/>
    <w:rsid w:val="00086B44"/>
    <w:rsid w:val="0009662E"/>
    <w:rsid w:val="000A74DB"/>
    <w:rsid w:val="000B6817"/>
    <w:rsid w:val="000E3459"/>
    <w:rsid w:val="000E66C9"/>
    <w:rsid w:val="000F2FCA"/>
    <w:rsid w:val="000F3A86"/>
    <w:rsid w:val="000F488D"/>
    <w:rsid w:val="00112BF0"/>
    <w:rsid w:val="00125392"/>
    <w:rsid w:val="00126654"/>
    <w:rsid w:val="0013575F"/>
    <w:rsid w:val="001466A9"/>
    <w:rsid w:val="001469CB"/>
    <w:rsid w:val="00150169"/>
    <w:rsid w:val="001667D1"/>
    <w:rsid w:val="00166A1A"/>
    <w:rsid w:val="00177521"/>
    <w:rsid w:val="00185A19"/>
    <w:rsid w:val="001A7767"/>
    <w:rsid w:val="001B399B"/>
    <w:rsid w:val="001B5974"/>
    <w:rsid w:val="001C34B4"/>
    <w:rsid w:val="001E06A1"/>
    <w:rsid w:val="001F102A"/>
    <w:rsid w:val="001F3ECA"/>
    <w:rsid w:val="001F4FE4"/>
    <w:rsid w:val="001F546D"/>
    <w:rsid w:val="001F6C7D"/>
    <w:rsid w:val="002202E6"/>
    <w:rsid w:val="0022311E"/>
    <w:rsid w:val="0022594E"/>
    <w:rsid w:val="00236804"/>
    <w:rsid w:val="00236F3E"/>
    <w:rsid w:val="00237C23"/>
    <w:rsid w:val="00244D78"/>
    <w:rsid w:val="002613EF"/>
    <w:rsid w:val="00282F6C"/>
    <w:rsid w:val="002873A9"/>
    <w:rsid w:val="002950A2"/>
    <w:rsid w:val="002B1E09"/>
    <w:rsid w:val="002B7129"/>
    <w:rsid w:val="002B7BED"/>
    <w:rsid w:val="002C4C83"/>
    <w:rsid w:val="002C6577"/>
    <w:rsid w:val="002D1143"/>
    <w:rsid w:val="002E470C"/>
    <w:rsid w:val="00303B7C"/>
    <w:rsid w:val="00323062"/>
    <w:rsid w:val="0033756F"/>
    <w:rsid w:val="00342975"/>
    <w:rsid w:val="00343396"/>
    <w:rsid w:val="00361226"/>
    <w:rsid w:val="00366740"/>
    <w:rsid w:val="00370ABB"/>
    <w:rsid w:val="00395AF5"/>
    <w:rsid w:val="003A7771"/>
    <w:rsid w:val="003C766D"/>
    <w:rsid w:val="003D18D9"/>
    <w:rsid w:val="003F6390"/>
    <w:rsid w:val="00402A73"/>
    <w:rsid w:val="004157E3"/>
    <w:rsid w:val="004177C4"/>
    <w:rsid w:val="00421056"/>
    <w:rsid w:val="00433810"/>
    <w:rsid w:val="0045302B"/>
    <w:rsid w:val="004762CE"/>
    <w:rsid w:val="004838BA"/>
    <w:rsid w:val="00490059"/>
    <w:rsid w:val="004902AB"/>
    <w:rsid w:val="00493906"/>
    <w:rsid w:val="0049449E"/>
    <w:rsid w:val="00497129"/>
    <w:rsid w:val="004B4125"/>
    <w:rsid w:val="004B4DA7"/>
    <w:rsid w:val="004C2F41"/>
    <w:rsid w:val="004E0DD4"/>
    <w:rsid w:val="00502D6A"/>
    <w:rsid w:val="00506437"/>
    <w:rsid w:val="00541F10"/>
    <w:rsid w:val="005440AC"/>
    <w:rsid w:val="0055226A"/>
    <w:rsid w:val="0055270F"/>
    <w:rsid w:val="005770E0"/>
    <w:rsid w:val="00580721"/>
    <w:rsid w:val="00590D01"/>
    <w:rsid w:val="005A7E49"/>
    <w:rsid w:val="005B57C1"/>
    <w:rsid w:val="005B5DFB"/>
    <w:rsid w:val="005C2B76"/>
    <w:rsid w:val="005C7578"/>
    <w:rsid w:val="005D2F41"/>
    <w:rsid w:val="005D314D"/>
    <w:rsid w:val="005F2CEB"/>
    <w:rsid w:val="005F4EC0"/>
    <w:rsid w:val="0060326A"/>
    <w:rsid w:val="006040AB"/>
    <w:rsid w:val="0060759D"/>
    <w:rsid w:val="006135EC"/>
    <w:rsid w:val="00621326"/>
    <w:rsid w:val="00632BCE"/>
    <w:rsid w:val="00644559"/>
    <w:rsid w:val="006445EE"/>
    <w:rsid w:val="00660C32"/>
    <w:rsid w:val="0066159B"/>
    <w:rsid w:val="00673042"/>
    <w:rsid w:val="00676840"/>
    <w:rsid w:val="00681124"/>
    <w:rsid w:val="006869D1"/>
    <w:rsid w:val="00695ACD"/>
    <w:rsid w:val="006A4C21"/>
    <w:rsid w:val="006A74A1"/>
    <w:rsid w:val="006B49C5"/>
    <w:rsid w:val="006C7BB3"/>
    <w:rsid w:val="006D289B"/>
    <w:rsid w:val="006E7EC2"/>
    <w:rsid w:val="006F3ADD"/>
    <w:rsid w:val="0070566D"/>
    <w:rsid w:val="00710D82"/>
    <w:rsid w:val="00712207"/>
    <w:rsid w:val="007154E8"/>
    <w:rsid w:val="0071782B"/>
    <w:rsid w:val="00751B3B"/>
    <w:rsid w:val="0075310D"/>
    <w:rsid w:val="00753BC4"/>
    <w:rsid w:val="00773CC4"/>
    <w:rsid w:val="00773DCA"/>
    <w:rsid w:val="00782A07"/>
    <w:rsid w:val="0078503B"/>
    <w:rsid w:val="007957FB"/>
    <w:rsid w:val="00795FA5"/>
    <w:rsid w:val="007969D9"/>
    <w:rsid w:val="007A5225"/>
    <w:rsid w:val="007C186A"/>
    <w:rsid w:val="007C3E86"/>
    <w:rsid w:val="007C47C0"/>
    <w:rsid w:val="007D0EBD"/>
    <w:rsid w:val="007D1AB5"/>
    <w:rsid w:val="007D371F"/>
    <w:rsid w:val="007E5861"/>
    <w:rsid w:val="007E5944"/>
    <w:rsid w:val="00801846"/>
    <w:rsid w:val="00814285"/>
    <w:rsid w:val="0081434E"/>
    <w:rsid w:val="00820FE3"/>
    <w:rsid w:val="0084346A"/>
    <w:rsid w:val="00863F4F"/>
    <w:rsid w:val="00874065"/>
    <w:rsid w:val="00882073"/>
    <w:rsid w:val="008870D8"/>
    <w:rsid w:val="00896707"/>
    <w:rsid w:val="008C02ED"/>
    <w:rsid w:val="008E499C"/>
    <w:rsid w:val="008F33EB"/>
    <w:rsid w:val="00900A38"/>
    <w:rsid w:val="00923339"/>
    <w:rsid w:val="00926A64"/>
    <w:rsid w:val="009633F0"/>
    <w:rsid w:val="00976FC9"/>
    <w:rsid w:val="00985211"/>
    <w:rsid w:val="009865AD"/>
    <w:rsid w:val="009A4C2C"/>
    <w:rsid w:val="009B1680"/>
    <w:rsid w:val="009B4AAE"/>
    <w:rsid w:val="009B7DBA"/>
    <w:rsid w:val="009C5A72"/>
    <w:rsid w:val="009E0580"/>
    <w:rsid w:val="009F497D"/>
    <w:rsid w:val="00A02FD1"/>
    <w:rsid w:val="00A21412"/>
    <w:rsid w:val="00A2349E"/>
    <w:rsid w:val="00A3046C"/>
    <w:rsid w:val="00A54167"/>
    <w:rsid w:val="00A54EA1"/>
    <w:rsid w:val="00A61F13"/>
    <w:rsid w:val="00A64727"/>
    <w:rsid w:val="00A86372"/>
    <w:rsid w:val="00AD19FA"/>
    <w:rsid w:val="00AD4875"/>
    <w:rsid w:val="00AD6913"/>
    <w:rsid w:val="00AE4E29"/>
    <w:rsid w:val="00AF379D"/>
    <w:rsid w:val="00B01318"/>
    <w:rsid w:val="00B026A1"/>
    <w:rsid w:val="00B30EA1"/>
    <w:rsid w:val="00B35BE5"/>
    <w:rsid w:val="00B4030B"/>
    <w:rsid w:val="00B55634"/>
    <w:rsid w:val="00B56322"/>
    <w:rsid w:val="00B7322D"/>
    <w:rsid w:val="00B7595E"/>
    <w:rsid w:val="00B772E2"/>
    <w:rsid w:val="00B81321"/>
    <w:rsid w:val="00B8491A"/>
    <w:rsid w:val="00B911EE"/>
    <w:rsid w:val="00BA372C"/>
    <w:rsid w:val="00BA41DE"/>
    <w:rsid w:val="00BB26FD"/>
    <w:rsid w:val="00BB52DE"/>
    <w:rsid w:val="00BC66BA"/>
    <w:rsid w:val="00BD294D"/>
    <w:rsid w:val="00BE01FF"/>
    <w:rsid w:val="00BE2F3F"/>
    <w:rsid w:val="00C0055B"/>
    <w:rsid w:val="00C041CA"/>
    <w:rsid w:val="00C10841"/>
    <w:rsid w:val="00C15C7B"/>
    <w:rsid w:val="00C22266"/>
    <w:rsid w:val="00C40814"/>
    <w:rsid w:val="00C46CB4"/>
    <w:rsid w:val="00C505AA"/>
    <w:rsid w:val="00C51617"/>
    <w:rsid w:val="00C60D50"/>
    <w:rsid w:val="00C63EBA"/>
    <w:rsid w:val="00C64ECA"/>
    <w:rsid w:val="00C73BBF"/>
    <w:rsid w:val="00C8120F"/>
    <w:rsid w:val="00C82439"/>
    <w:rsid w:val="00C904F4"/>
    <w:rsid w:val="00C970EB"/>
    <w:rsid w:val="00CB2007"/>
    <w:rsid w:val="00CC5CD8"/>
    <w:rsid w:val="00CD1E83"/>
    <w:rsid w:val="00CD5235"/>
    <w:rsid w:val="00CD5AB5"/>
    <w:rsid w:val="00CE25FE"/>
    <w:rsid w:val="00CE3EA0"/>
    <w:rsid w:val="00CE448D"/>
    <w:rsid w:val="00D25F26"/>
    <w:rsid w:val="00D31F4A"/>
    <w:rsid w:val="00D369B0"/>
    <w:rsid w:val="00D43347"/>
    <w:rsid w:val="00D50762"/>
    <w:rsid w:val="00D51A36"/>
    <w:rsid w:val="00D55D5A"/>
    <w:rsid w:val="00D57076"/>
    <w:rsid w:val="00D846DE"/>
    <w:rsid w:val="00D915C7"/>
    <w:rsid w:val="00D916CF"/>
    <w:rsid w:val="00DA6274"/>
    <w:rsid w:val="00DB2CD9"/>
    <w:rsid w:val="00DB3EF0"/>
    <w:rsid w:val="00DB476C"/>
    <w:rsid w:val="00DC78F1"/>
    <w:rsid w:val="00DD16AF"/>
    <w:rsid w:val="00DE7D49"/>
    <w:rsid w:val="00E04BB5"/>
    <w:rsid w:val="00E0549C"/>
    <w:rsid w:val="00E05B48"/>
    <w:rsid w:val="00E13D24"/>
    <w:rsid w:val="00E2149F"/>
    <w:rsid w:val="00E3745A"/>
    <w:rsid w:val="00E37E08"/>
    <w:rsid w:val="00E505ED"/>
    <w:rsid w:val="00E70B05"/>
    <w:rsid w:val="00E86FF9"/>
    <w:rsid w:val="00E917EB"/>
    <w:rsid w:val="00E9213C"/>
    <w:rsid w:val="00EA7A3C"/>
    <w:rsid w:val="00EC4615"/>
    <w:rsid w:val="00ED46A9"/>
    <w:rsid w:val="00EE3754"/>
    <w:rsid w:val="00EF571B"/>
    <w:rsid w:val="00F119BE"/>
    <w:rsid w:val="00F120DC"/>
    <w:rsid w:val="00F21762"/>
    <w:rsid w:val="00F36D37"/>
    <w:rsid w:val="00F378D8"/>
    <w:rsid w:val="00F67DE2"/>
    <w:rsid w:val="00F779A2"/>
    <w:rsid w:val="00F86224"/>
    <w:rsid w:val="00FB2FB9"/>
    <w:rsid w:val="00FB331A"/>
    <w:rsid w:val="00FB7413"/>
    <w:rsid w:val="00FD1F9D"/>
    <w:rsid w:val="00FD4B1C"/>
    <w:rsid w:val="00FE5BF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CA93983"/>
  <w15:docId w15:val="{12165349-B89C-49D5-BE95-6951C82F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kern w:val="1"/>
      <w:sz w:val="22"/>
      <w:szCs w:val="22"/>
      <w:lang w:val="en-IN" w:eastAsia="zh-CN" w:bidi="ar-SA"/>
    </w:rPr>
  </w:style>
  <w:style w:type="paragraph" w:styleId="Heading1">
    <w:name w:val="heading 1"/>
    <w:basedOn w:val="Normal"/>
    <w:link w:val="Heading1Char"/>
    <w:uiPriority w:val="9"/>
    <w:qFormat/>
    <w:rsid w:val="00071500"/>
    <w:pPr>
      <w:suppressAutoHyphens w:val="0"/>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paragraph" w:styleId="Heading2">
    <w:name w:val="heading 2"/>
    <w:basedOn w:val="Normal"/>
    <w:next w:val="Normal"/>
    <w:link w:val="Heading2Char"/>
    <w:uiPriority w:val="9"/>
    <w:unhideWhenUsed/>
    <w:qFormat/>
    <w:rsid w:val="000165C3"/>
    <w:pPr>
      <w:keepNext/>
      <w:spacing w:before="240" w:after="60"/>
      <w:outlineLvl w:val="1"/>
    </w:pPr>
    <w:rPr>
      <w:rFonts w:ascii="Cambria" w:eastAsia="Times New Roman" w:hAnsi="Cambria" w:cs="Mangal"/>
      <w:b/>
      <w:bCs/>
      <w:i/>
      <w:iCs/>
      <w:sz w:val="28"/>
      <w:szCs w:val="28"/>
    </w:rPr>
  </w:style>
  <w:style w:type="paragraph" w:styleId="Heading3">
    <w:name w:val="heading 3"/>
    <w:basedOn w:val="Normal"/>
    <w:next w:val="Normal"/>
    <w:link w:val="Heading3Char"/>
    <w:uiPriority w:val="9"/>
    <w:semiHidden/>
    <w:unhideWhenUsed/>
    <w:qFormat/>
    <w:rsid w:val="00BA41DE"/>
    <w:pPr>
      <w:keepNext/>
      <w:spacing w:before="240" w:after="60"/>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bCs/>
      <w:sz w:val="28"/>
      <w:szCs w:val="28"/>
    </w:rPr>
  </w:style>
  <w:style w:type="character" w:customStyle="1" w:styleId="WW8Num2z0">
    <w:name w:val="WW8Num2z0"/>
    <w:rPr>
      <w:b/>
    </w:rPr>
  </w:style>
  <w:style w:type="character" w:customStyle="1" w:styleId="WW8Num3zfalse">
    <w:name w:val="WW8Num3zfalse"/>
    <w:rPr>
      <w:rFonts w:ascii="Times New Roman" w:hAnsi="Times New Roman" w:cs="Times New Roman"/>
    </w:rPr>
  </w:style>
  <w:style w:type="character" w:customStyle="1" w:styleId="WW8Num3ztrue">
    <w:name w:val="WW8Num3ztrue"/>
  </w:style>
  <w:style w:type="character" w:customStyle="1" w:styleId="WW8Num3ztrue0">
    <w:name w:val="WW8Num3ztrue"/>
  </w:style>
  <w:style w:type="character" w:customStyle="1" w:styleId="WW8Num3ztrue1">
    <w:name w:val="WW8Num3ztrue"/>
  </w:style>
  <w:style w:type="character" w:customStyle="1" w:styleId="WW8Num3ztrue2">
    <w:name w:val="WW8Num3ztrue"/>
  </w:style>
  <w:style w:type="character" w:customStyle="1" w:styleId="WW8Num3ztrue3">
    <w:name w:val="WW8Num3ztrue"/>
  </w:style>
  <w:style w:type="character" w:customStyle="1" w:styleId="WW8Num3ztrue4">
    <w:name w:val="WW8Num3ztrue"/>
  </w:style>
  <w:style w:type="character" w:customStyle="1" w:styleId="WW8Num3ztrue5">
    <w:name w:val="WW8Num3ztrue"/>
  </w:style>
  <w:style w:type="character" w:customStyle="1" w:styleId="WW8Num3ztrue6">
    <w:name w:val="WW8Num3ztrue"/>
  </w:style>
  <w:style w:type="character" w:customStyle="1" w:styleId="WW-WW8Num3ztrue">
    <w:name w:val="WW-WW8Num3ztrue"/>
  </w:style>
  <w:style w:type="character" w:customStyle="1" w:styleId="WW-WW8Num3ztrue1">
    <w:name w:val="WW-WW8Num3ztrue1"/>
  </w:style>
  <w:style w:type="character" w:customStyle="1" w:styleId="WW-WW8Num3ztrue2">
    <w:name w:val="WW-WW8Num3ztrue2"/>
  </w:style>
  <w:style w:type="character" w:customStyle="1" w:styleId="WW-WW8Num3ztrue3">
    <w:name w:val="WW-WW8Num3ztrue3"/>
  </w:style>
  <w:style w:type="character" w:customStyle="1" w:styleId="WW-WW8Num3ztrue4">
    <w:name w:val="WW-WW8Num3ztrue4"/>
  </w:style>
  <w:style w:type="character" w:customStyle="1" w:styleId="WW-WW8Num3ztrue5">
    <w:name w:val="WW-WW8Num3ztrue5"/>
  </w:style>
  <w:style w:type="character" w:customStyle="1" w:styleId="WW-WW8Num3ztrue6">
    <w:name w:val="WW-WW8Num3ztrue6"/>
  </w:style>
  <w:style w:type="character" w:customStyle="1" w:styleId="WW-WW8Num3ztrue7">
    <w:name w:val="WW-WW8Num3ztrue7"/>
  </w:style>
  <w:style w:type="character" w:customStyle="1" w:styleId="WW-WW8Num3ztrue11">
    <w:name w:val="WW-WW8Num3ztrue11"/>
  </w:style>
  <w:style w:type="character" w:customStyle="1" w:styleId="WW-WW8Num3ztrue21">
    <w:name w:val="WW-WW8Num3ztrue21"/>
  </w:style>
  <w:style w:type="character" w:customStyle="1" w:styleId="WW-WW8Num3ztrue31">
    <w:name w:val="WW-WW8Num3ztrue31"/>
  </w:style>
  <w:style w:type="character" w:customStyle="1" w:styleId="WW-WW8Num3ztrue41">
    <w:name w:val="WW-WW8Num3ztrue41"/>
  </w:style>
  <w:style w:type="character" w:customStyle="1" w:styleId="WW-WW8Num3ztrue51">
    <w:name w:val="WW-WW8Num3ztrue51"/>
  </w:style>
  <w:style w:type="character" w:customStyle="1" w:styleId="WW-WW8Num3ztrue61">
    <w:name w:val="WW-WW8Num3ztrue61"/>
  </w:style>
  <w:style w:type="character" w:customStyle="1" w:styleId="WW-WW8Num3ztrue71">
    <w:name w:val="WW-WW8Num3ztrue71"/>
  </w:style>
  <w:style w:type="character" w:customStyle="1" w:styleId="WW-WW8Num3ztrue111">
    <w:name w:val="WW-WW8Num3ztrue111"/>
  </w:style>
  <w:style w:type="character" w:customStyle="1" w:styleId="WW-WW8Num3ztrue211">
    <w:name w:val="WW-WW8Num3ztrue211"/>
  </w:style>
  <w:style w:type="character" w:customStyle="1" w:styleId="WW-WW8Num3ztrue311">
    <w:name w:val="WW-WW8Num3ztrue311"/>
  </w:style>
  <w:style w:type="character" w:customStyle="1" w:styleId="WW-WW8Num3ztrue411">
    <w:name w:val="WW-WW8Num3ztrue411"/>
  </w:style>
  <w:style w:type="character" w:customStyle="1" w:styleId="WW-WW8Num3ztrue511">
    <w:name w:val="WW-WW8Num3ztrue511"/>
  </w:style>
  <w:style w:type="character" w:customStyle="1" w:styleId="WW-WW8Num3ztrue611">
    <w:name w:val="WW-WW8Num3ztrue611"/>
  </w:style>
  <w:style w:type="character" w:customStyle="1" w:styleId="WW8Num2zfalse">
    <w:name w:val="WW8Num2zfalse"/>
  </w:style>
  <w:style w:type="character" w:customStyle="1" w:styleId="WW8Num3z0">
    <w:name w:val="WW8Num3z0"/>
    <w:rPr>
      <w:rFonts w:ascii="Times New Roman" w:hAnsi="Times New Roman" w:cs="Times New Roman"/>
    </w:rPr>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8Num5zfalse">
    <w:name w:val="WW8Num5zfalse"/>
    <w:rPr>
      <w:b/>
    </w:rPr>
  </w:style>
  <w:style w:type="character" w:customStyle="1" w:styleId="WW8Num1zfalse">
    <w:name w:val="WW8Num1zfalse"/>
    <w:rPr>
      <w:b/>
      <w:bCs/>
      <w:sz w:val="28"/>
      <w:szCs w:val="28"/>
    </w:rPr>
  </w:style>
  <w:style w:type="character" w:customStyle="1" w:styleId="WW-WW8Num4ztrue7">
    <w:name w:val="WW-WW8Num4ztrue7"/>
  </w:style>
  <w:style w:type="character" w:customStyle="1" w:styleId="WW-WW8Num4ztrue11">
    <w:name w:val="WW-WW8Num4ztrue11"/>
  </w:style>
  <w:style w:type="character" w:customStyle="1" w:styleId="WW-WW8Num4ztrue21">
    <w:name w:val="WW-WW8Num4ztrue21"/>
  </w:style>
  <w:style w:type="character" w:customStyle="1" w:styleId="WW-WW8Num4ztrue31">
    <w:name w:val="WW-WW8Num4ztrue31"/>
  </w:style>
  <w:style w:type="character" w:customStyle="1" w:styleId="WW-WW8Num4ztrue41">
    <w:name w:val="WW-WW8Num4ztrue41"/>
  </w:style>
  <w:style w:type="character" w:customStyle="1" w:styleId="WW-WW8Num4ztrue51">
    <w:name w:val="WW-WW8Num4ztrue51"/>
  </w:style>
  <w:style w:type="character" w:customStyle="1" w:styleId="WW-WW8Num4ztrue61">
    <w:name w:val="WW-WW8Num4ztrue61"/>
  </w:style>
  <w:style w:type="character" w:customStyle="1" w:styleId="WW-DefaultParagraphFont">
    <w:name w:val="WW-Default Paragraph Font"/>
  </w:style>
  <w:style w:type="character" w:customStyle="1" w:styleId="WW-WW8Num4ztrue71">
    <w:name w:val="WW-WW8Num4ztrue71"/>
  </w:style>
  <w:style w:type="character" w:customStyle="1" w:styleId="WW-WW8Num4ztrue111">
    <w:name w:val="WW-WW8Num4ztrue111"/>
  </w:style>
  <w:style w:type="character" w:customStyle="1" w:styleId="WW-WW8Num4ztrue211">
    <w:name w:val="WW-WW8Num4ztrue211"/>
  </w:style>
  <w:style w:type="character" w:customStyle="1" w:styleId="WW-WW8Num4ztrue311">
    <w:name w:val="WW-WW8Num4ztrue311"/>
  </w:style>
  <w:style w:type="character" w:customStyle="1" w:styleId="WW-WW8Num4ztrue411">
    <w:name w:val="WW-WW8Num4ztrue411"/>
  </w:style>
  <w:style w:type="character" w:customStyle="1" w:styleId="WW-WW8Num4ztrue511">
    <w:name w:val="WW-WW8Num4ztrue511"/>
  </w:style>
  <w:style w:type="character" w:customStyle="1" w:styleId="WW-WW8Num4ztrue611">
    <w:name w:val="WW-WW8Num4ztrue611"/>
  </w:style>
  <w:style w:type="character" w:customStyle="1" w:styleId="WW8Num1ztrue">
    <w:name w:val="WW8Num1ztrue"/>
  </w:style>
  <w:style w:type="character" w:customStyle="1" w:styleId="WW-WW8Num1ztrue">
    <w:name w:val="WW-WW8Num1ztrue"/>
  </w:style>
  <w:style w:type="character" w:customStyle="1" w:styleId="WW-WW8Num1ztrue1">
    <w:name w:val="WW-WW8Num1ztrue1"/>
  </w:style>
  <w:style w:type="character" w:customStyle="1" w:styleId="WW-WW8Num1ztrue2">
    <w:name w:val="WW-WW8Num1ztrue2"/>
  </w:style>
  <w:style w:type="character" w:customStyle="1" w:styleId="WW-WW8Num1ztrue3">
    <w:name w:val="WW-WW8Num1ztrue3"/>
  </w:style>
  <w:style w:type="character" w:customStyle="1" w:styleId="WW-WW8Num1ztrue4">
    <w:name w:val="WW-WW8Num1ztrue4"/>
  </w:style>
  <w:style w:type="character" w:customStyle="1" w:styleId="WW-WW8Num1ztrue5">
    <w:name w:val="WW-WW8Num1ztrue5"/>
  </w:style>
  <w:style w:type="character" w:customStyle="1" w:styleId="WW-WW8Num1ztrue6">
    <w:name w:val="WW-WW8Num1ztrue6"/>
  </w:style>
  <w:style w:type="character" w:customStyle="1" w:styleId="WW-WW8Num3ztrue711">
    <w:name w:val="WW-WW8Num3ztrue711"/>
  </w:style>
  <w:style w:type="character" w:customStyle="1" w:styleId="WW-WW8Num3ztrue1111">
    <w:name w:val="WW-WW8Num3ztrue1111"/>
  </w:style>
  <w:style w:type="character" w:customStyle="1" w:styleId="WW-WW8Num3ztrue2111">
    <w:name w:val="WW-WW8Num3ztrue2111"/>
  </w:style>
  <w:style w:type="character" w:customStyle="1" w:styleId="WW-WW8Num3ztrue3111">
    <w:name w:val="WW-WW8Num3ztrue3111"/>
  </w:style>
  <w:style w:type="character" w:customStyle="1" w:styleId="WW-WW8Num3ztrue4111">
    <w:name w:val="WW-WW8Num3ztrue4111"/>
  </w:style>
  <w:style w:type="character" w:customStyle="1" w:styleId="WW-WW8Num3ztrue5111">
    <w:name w:val="WW-WW8Num3ztrue5111"/>
  </w:style>
  <w:style w:type="character" w:customStyle="1" w:styleId="WW-WW8Num3ztrue6111">
    <w:name w:val="WW-WW8Num3ztrue6111"/>
  </w:style>
  <w:style w:type="character" w:customStyle="1" w:styleId="WW-DefaultParagraphFont1">
    <w:name w:val="WW-Default Paragraph Font1"/>
  </w:style>
  <w:style w:type="character" w:customStyle="1" w:styleId="BalloonTextChar">
    <w:name w:val="Balloon Text Char"/>
    <w:rPr>
      <w:rFonts w:ascii="Tahoma" w:hAnsi="Tahoma" w:cs="Tahoma"/>
      <w:sz w:val="16"/>
      <w:szCs w:val="16"/>
    </w:rPr>
  </w:style>
  <w:style w:type="character" w:customStyle="1" w:styleId="HeaderChar">
    <w:name w:val="Header Char"/>
    <w:uiPriority w:val="99"/>
    <w:rPr>
      <w:sz w:val="22"/>
      <w:szCs w:val="22"/>
      <w:lang w:val="en-IN"/>
    </w:rPr>
  </w:style>
  <w:style w:type="character" w:customStyle="1" w:styleId="FooterChar">
    <w:name w:val="Footer Char"/>
    <w:uiPriority w:val="99"/>
    <w:rPr>
      <w:sz w:val="22"/>
      <w:szCs w:val="22"/>
      <w:lang w:val="en-IN"/>
    </w:rPr>
  </w:style>
  <w:style w:type="character" w:customStyle="1" w:styleId="ListLabel1">
    <w:name w:val="ListLabel 1"/>
    <w:rPr>
      <w:b/>
    </w:rPr>
  </w:style>
  <w:style w:type="character" w:customStyle="1" w:styleId="ListLabel2">
    <w:name w:val="ListLabel 2"/>
    <w:rPr>
      <w:rFonts w:eastAsia="Times New Roman" w:cs="Times New Roman"/>
    </w:rPr>
  </w:style>
  <w:style w:type="character" w:customStyle="1" w:styleId="ListLabel3">
    <w:name w:val="ListLabel 3"/>
    <w:rPr>
      <w:rFonts w:cs="Courier New"/>
    </w:rPr>
  </w:style>
  <w:style w:type="character" w:customStyle="1" w:styleId="ListLabel4">
    <w:name w:val="ListLabel 4"/>
    <w:rPr>
      <w:sz w:val="16"/>
      <w:szCs w:val="16"/>
    </w:rPr>
  </w:style>
  <w:style w:type="character" w:customStyle="1" w:styleId="ListLabel5">
    <w:name w:val="ListLabel 5"/>
    <w:rPr>
      <w:sz w:val="20"/>
    </w:rPr>
  </w:style>
  <w:style w:type="character" w:styleId="Hyperlink">
    <w:name w:val="Hyperlink"/>
    <w:rPr>
      <w:color w:val="000080"/>
      <w:u w:val="single"/>
    </w:rPr>
  </w:style>
  <w:style w:type="character" w:customStyle="1" w:styleId="WW8Num20zfalse">
    <w:name w:val="WW8Num20zfalse"/>
  </w:style>
  <w:style w:type="character" w:customStyle="1" w:styleId="WW8Num20ztrue">
    <w:name w:val="WW8Num20ztrue"/>
  </w:style>
  <w:style w:type="character" w:customStyle="1" w:styleId="NumberingSymbols">
    <w:name w:val="Numbering Symbols"/>
  </w:style>
  <w:style w:type="character" w:customStyle="1" w:styleId="WW8Num2ztrue">
    <w:name w:val="WW8Num2ztrue"/>
  </w:style>
  <w:style w:type="character" w:customStyle="1" w:styleId="WW8Num10zfalse">
    <w:name w:val="WW8Num10zfalse"/>
  </w:style>
  <w:style w:type="character" w:customStyle="1" w:styleId="WW8Num10ztrue">
    <w:name w:val="WW8Num10ztrue"/>
  </w:style>
  <w:style w:type="character" w:customStyle="1" w:styleId="WW8Num25zfalse">
    <w:name w:val="WW8Num25zfalse"/>
  </w:style>
  <w:style w:type="character" w:customStyle="1" w:styleId="WW8Num25ztrue">
    <w:name w:val="WW8Num25ztrue"/>
  </w:style>
  <w:style w:type="character" w:customStyle="1" w:styleId="WW8Num9zfalse">
    <w:name w:val="WW8Num9zfalse"/>
  </w:style>
  <w:style w:type="character" w:customStyle="1" w:styleId="WW8Num9ztrue">
    <w:name w:val="WW8Num9ztrue"/>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uiPriority w:val="34"/>
    <w:qFormat/>
    <w:pPr>
      <w:spacing w:after="0" w:line="100" w:lineRule="atLeast"/>
      <w:ind w:left="720"/>
      <w:contextualSpacing/>
    </w:pPr>
    <w:rPr>
      <w:rFonts w:ascii="Times New Roman" w:eastAsia="Times New Roman" w:hAnsi="Times New Roman" w:cs="Times New Roman"/>
      <w:sz w:val="24"/>
      <w:szCs w:val="24"/>
      <w:lang w:val="en-US"/>
    </w:rPr>
  </w:style>
  <w:style w:type="paragraph" w:styleId="Header">
    <w:name w:val="header"/>
    <w:basedOn w:val="Normal"/>
    <w:uiPriority w:val="99"/>
    <w:pPr>
      <w:tabs>
        <w:tab w:val="center" w:pos="4680"/>
        <w:tab w:val="right" w:pos="9360"/>
      </w:tabs>
    </w:pPr>
  </w:style>
  <w:style w:type="paragraph" w:styleId="Footer">
    <w:name w:val="footer"/>
    <w:basedOn w:val="Normal"/>
    <w:uiPriority w:val="99"/>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uiPriority w:val="1"/>
    <w:qFormat/>
    <w:rsid w:val="004B4125"/>
    <w:pPr>
      <w:suppressAutoHyphens/>
    </w:pPr>
    <w:rPr>
      <w:rFonts w:ascii="Calibri" w:eastAsia="Calibri" w:hAnsi="Calibri" w:cs="Calibri"/>
      <w:sz w:val="22"/>
      <w:szCs w:val="22"/>
      <w:lang w:eastAsia="zh-CN" w:bidi="ar-SA"/>
    </w:rPr>
  </w:style>
  <w:style w:type="character" w:customStyle="1" w:styleId="apple-converted-space">
    <w:name w:val="apple-converted-space"/>
    <w:rsid w:val="00177521"/>
  </w:style>
  <w:style w:type="paragraph" w:customStyle="1" w:styleId="Default">
    <w:name w:val="Default"/>
    <w:rsid w:val="00C64ECA"/>
    <w:pPr>
      <w:autoSpaceDE w:val="0"/>
      <w:autoSpaceDN w:val="0"/>
      <w:adjustRightInd w:val="0"/>
    </w:pPr>
    <w:rPr>
      <w:rFonts w:ascii="Courier New" w:hAnsi="Courier New" w:cs="Courier New"/>
      <w:color w:val="000000"/>
      <w:sz w:val="24"/>
      <w:szCs w:val="24"/>
      <w:lang w:bidi="ar-SA"/>
    </w:rPr>
  </w:style>
  <w:style w:type="character" w:customStyle="1" w:styleId="Heading1Char">
    <w:name w:val="Heading 1 Char"/>
    <w:link w:val="Heading1"/>
    <w:uiPriority w:val="9"/>
    <w:rsid w:val="00071500"/>
    <w:rPr>
      <w:b/>
      <w:bCs/>
      <w:kern w:val="36"/>
      <w:sz w:val="48"/>
      <w:szCs w:val="48"/>
    </w:rPr>
  </w:style>
  <w:style w:type="character" w:customStyle="1" w:styleId="Heading3Char">
    <w:name w:val="Heading 3 Char"/>
    <w:link w:val="Heading3"/>
    <w:uiPriority w:val="9"/>
    <w:semiHidden/>
    <w:rsid w:val="00BA41DE"/>
    <w:rPr>
      <w:rFonts w:ascii="Cambria" w:eastAsia="Times New Roman" w:hAnsi="Cambria" w:cs="Times New Roman"/>
      <w:b/>
      <w:bCs/>
      <w:kern w:val="1"/>
      <w:sz w:val="26"/>
      <w:szCs w:val="26"/>
      <w:lang w:val="en-IN" w:eastAsia="zh-CN"/>
    </w:rPr>
  </w:style>
  <w:style w:type="paragraph" w:styleId="HTMLPreformatted">
    <w:name w:val="HTML Preformatted"/>
    <w:basedOn w:val="Normal"/>
    <w:link w:val="HTMLPreformattedChar"/>
    <w:uiPriority w:val="99"/>
    <w:semiHidden/>
    <w:unhideWhenUsed/>
    <w:rsid w:val="00BA4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Times New Roman"/>
      <w:kern w:val="0"/>
      <w:sz w:val="20"/>
      <w:szCs w:val="20"/>
      <w:lang w:val="x-none" w:eastAsia="x-none"/>
    </w:rPr>
  </w:style>
  <w:style w:type="character" w:customStyle="1" w:styleId="HTMLPreformattedChar">
    <w:name w:val="HTML Preformatted Char"/>
    <w:link w:val="HTMLPreformatted"/>
    <w:uiPriority w:val="99"/>
    <w:semiHidden/>
    <w:rsid w:val="00BA41DE"/>
    <w:rPr>
      <w:rFonts w:ascii="Courier New" w:hAnsi="Courier New" w:cs="Courier New"/>
    </w:rPr>
  </w:style>
  <w:style w:type="character" w:styleId="HTMLSample">
    <w:name w:val="HTML Sample"/>
    <w:uiPriority w:val="99"/>
    <w:semiHidden/>
    <w:unhideWhenUsed/>
    <w:rsid w:val="00BA41DE"/>
    <w:rPr>
      <w:rFonts w:ascii="Courier New" w:eastAsia="Times New Roman" w:hAnsi="Courier New" w:cs="Courier New"/>
    </w:rPr>
  </w:style>
  <w:style w:type="paragraph" w:styleId="Title">
    <w:name w:val="Title"/>
    <w:basedOn w:val="Normal"/>
    <w:next w:val="Normal"/>
    <w:link w:val="TitleChar"/>
    <w:uiPriority w:val="10"/>
    <w:qFormat/>
    <w:rsid w:val="00282F6C"/>
    <w:pPr>
      <w:spacing w:before="240" w:after="60"/>
      <w:jc w:val="center"/>
      <w:outlineLvl w:val="0"/>
    </w:pPr>
    <w:rPr>
      <w:rFonts w:ascii="Cambria" w:eastAsia="Times New Roman" w:hAnsi="Cambria" w:cs="Times New Roman"/>
      <w:b/>
      <w:bCs/>
      <w:kern w:val="28"/>
      <w:sz w:val="32"/>
      <w:szCs w:val="32"/>
      <w:lang w:val="x-none"/>
    </w:rPr>
  </w:style>
  <w:style w:type="character" w:customStyle="1" w:styleId="TitleChar">
    <w:name w:val="Title Char"/>
    <w:link w:val="Title"/>
    <w:uiPriority w:val="10"/>
    <w:rsid w:val="00282F6C"/>
    <w:rPr>
      <w:rFonts w:ascii="Cambria" w:hAnsi="Cambria"/>
      <w:b/>
      <w:bCs/>
      <w:kern w:val="28"/>
      <w:sz w:val="32"/>
      <w:szCs w:val="32"/>
      <w:lang w:val="x-none" w:eastAsia="zh-CN"/>
    </w:rPr>
  </w:style>
  <w:style w:type="paragraph" w:styleId="Subtitle">
    <w:name w:val="Subtitle"/>
    <w:basedOn w:val="Normal"/>
    <w:next w:val="Normal"/>
    <w:link w:val="SubtitleChar"/>
    <w:uiPriority w:val="11"/>
    <w:qFormat/>
    <w:rsid w:val="00282F6C"/>
    <w:pPr>
      <w:spacing w:after="60"/>
      <w:jc w:val="center"/>
      <w:outlineLvl w:val="1"/>
    </w:pPr>
    <w:rPr>
      <w:rFonts w:ascii="Cambria" w:eastAsia="Times New Roman" w:hAnsi="Cambria" w:cs="Times New Roman"/>
      <w:sz w:val="24"/>
      <w:szCs w:val="24"/>
      <w:lang w:val="x-none"/>
    </w:rPr>
  </w:style>
  <w:style w:type="character" w:customStyle="1" w:styleId="SubtitleChar">
    <w:name w:val="Subtitle Char"/>
    <w:link w:val="Subtitle"/>
    <w:uiPriority w:val="11"/>
    <w:rsid w:val="00282F6C"/>
    <w:rPr>
      <w:rFonts w:ascii="Cambria" w:hAnsi="Cambria"/>
      <w:kern w:val="1"/>
      <w:sz w:val="24"/>
      <w:szCs w:val="24"/>
      <w:lang w:val="x-none" w:eastAsia="zh-CN"/>
    </w:rPr>
  </w:style>
  <w:style w:type="paragraph" w:styleId="NormalWeb">
    <w:name w:val="Normal (Web)"/>
    <w:basedOn w:val="Normal"/>
    <w:uiPriority w:val="99"/>
    <w:unhideWhenUsed/>
    <w:rsid w:val="0081434E"/>
    <w:pPr>
      <w:suppressAutoHyphens w:val="0"/>
      <w:spacing w:before="100" w:beforeAutospacing="1" w:after="100" w:afterAutospacing="1" w:line="240" w:lineRule="auto"/>
    </w:pPr>
    <w:rPr>
      <w:rFonts w:ascii="Times New Roman" w:eastAsia="Times New Roman" w:hAnsi="Times New Roman" w:cs="Times New Roman"/>
      <w:kern w:val="0"/>
      <w:sz w:val="24"/>
      <w:szCs w:val="24"/>
      <w:lang w:val="en-US" w:eastAsia="en-US"/>
    </w:rPr>
  </w:style>
  <w:style w:type="character" w:styleId="Strong">
    <w:name w:val="Strong"/>
    <w:uiPriority w:val="22"/>
    <w:qFormat/>
    <w:rsid w:val="00E05B48"/>
    <w:rPr>
      <w:b/>
      <w:bCs/>
    </w:rPr>
  </w:style>
  <w:style w:type="table" w:styleId="TableGrid">
    <w:name w:val="Table Grid"/>
    <w:basedOn w:val="TableNormal"/>
    <w:uiPriority w:val="39"/>
    <w:rsid w:val="00AD691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78503B"/>
    <w:rPr>
      <w:rFonts w:ascii="Courier New" w:eastAsia="Times New Roman" w:hAnsi="Courier New" w:cs="Courier New"/>
      <w:sz w:val="20"/>
      <w:szCs w:val="20"/>
    </w:rPr>
  </w:style>
  <w:style w:type="character" w:customStyle="1" w:styleId="Heading2Char">
    <w:name w:val="Heading 2 Char"/>
    <w:link w:val="Heading2"/>
    <w:uiPriority w:val="9"/>
    <w:rsid w:val="000165C3"/>
    <w:rPr>
      <w:rFonts w:ascii="Cambria" w:eastAsia="Times New Roman" w:hAnsi="Cambria" w:cs="Mangal"/>
      <w:b/>
      <w:bCs/>
      <w:i/>
      <w:iCs/>
      <w:kern w:val="1"/>
      <w:sz w:val="28"/>
      <w:szCs w:val="28"/>
      <w:lang w:val="en-IN" w:eastAsia="zh-CN" w:bidi="ar-SA"/>
    </w:rPr>
  </w:style>
  <w:style w:type="character" w:customStyle="1" w:styleId="pln">
    <w:name w:val="pln"/>
    <w:basedOn w:val="DefaultParagraphFont"/>
    <w:rsid w:val="0055226A"/>
  </w:style>
  <w:style w:type="character" w:customStyle="1" w:styleId="pun">
    <w:name w:val="pun"/>
    <w:basedOn w:val="DefaultParagraphFont"/>
    <w:rsid w:val="0055226A"/>
  </w:style>
  <w:style w:type="character" w:customStyle="1" w:styleId="str">
    <w:name w:val="str"/>
    <w:basedOn w:val="DefaultParagraphFont"/>
    <w:rsid w:val="0055226A"/>
  </w:style>
  <w:style w:type="character" w:customStyle="1" w:styleId="kwd">
    <w:name w:val="kwd"/>
    <w:basedOn w:val="DefaultParagraphFont"/>
    <w:rsid w:val="005770E0"/>
  </w:style>
  <w:style w:type="character" w:customStyle="1" w:styleId="lit">
    <w:name w:val="lit"/>
    <w:basedOn w:val="DefaultParagraphFont"/>
    <w:rsid w:val="005770E0"/>
  </w:style>
  <w:style w:type="character" w:styleId="FollowedHyperlink">
    <w:name w:val="FollowedHyperlink"/>
    <w:basedOn w:val="DefaultParagraphFont"/>
    <w:uiPriority w:val="99"/>
    <w:semiHidden/>
    <w:unhideWhenUsed/>
    <w:rsid w:val="001501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7416">
      <w:bodyDiv w:val="1"/>
      <w:marLeft w:val="0"/>
      <w:marRight w:val="0"/>
      <w:marTop w:val="0"/>
      <w:marBottom w:val="0"/>
      <w:divBdr>
        <w:top w:val="none" w:sz="0" w:space="0" w:color="auto"/>
        <w:left w:val="none" w:sz="0" w:space="0" w:color="auto"/>
        <w:bottom w:val="none" w:sz="0" w:space="0" w:color="auto"/>
        <w:right w:val="none" w:sz="0" w:space="0" w:color="auto"/>
      </w:divBdr>
    </w:div>
    <w:div w:id="77675891">
      <w:bodyDiv w:val="1"/>
      <w:marLeft w:val="0"/>
      <w:marRight w:val="0"/>
      <w:marTop w:val="0"/>
      <w:marBottom w:val="0"/>
      <w:divBdr>
        <w:top w:val="none" w:sz="0" w:space="0" w:color="auto"/>
        <w:left w:val="none" w:sz="0" w:space="0" w:color="auto"/>
        <w:bottom w:val="none" w:sz="0" w:space="0" w:color="auto"/>
        <w:right w:val="none" w:sz="0" w:space="0" w:color="auto"/>
      </w:divBdr>
    </w:div>
    <w:div w:id="84228133">
      <w:bodyDiv w:val="1"/>
      <w:marLeft w:val="0"/>
      <w:marRight w:val="0"/>
      <w:marTop w:val="0"/>
      <w:marBottom w:val="0"/>
      <w:divBdr>
        <w:top w:val="none" w:sz="0" w:space="0" w:color="auto"/>
        <w:left w:val="none" w:sz="0" w:space="0" w:color="auto"/>
        <w:bottom w:val="none" w:sz="0" w:space="0" w:color="auto"/>
        <w:right w:val="none" w:sz="0" w:space="0" w:color="auto"/>
      </w:divBdr>
      <w:divsChild>
        <w:div w:id="311374899">
          <w:marLeft w:val="0"/>
          <w:marRight w:val="0"/>
          <w:marTop w:val="0"/>
          <w:marBottom w:val="0"/>
          <w:divBdr>
            <w:top w:val="none" w:sz="0" w:space="0" w:color="auto"/>
            <w:left w:val="none" w:sz="0" w:space="0" w:color="auto"/>
            <w:bottom w:val="none" w:sz="0" w:space="0" w:color="auto"/>
            <w:right w:val="none" w:sz="0" w:space="0" w:color="auto"/>
          </w:divBdr>
        </w:div>
        <w:div w:id="442844295">
          <w:marLeft w:val="0"/>
          <w:marRight w:val="0"/>
          <w:marTop w:val="0"/>
          <w:marBottom w:val="0"/>
          <w:divBdr>
            <w:top w:val="none" w:sz="0" w:space="0" w:color="auto"/>
            <w:left w:val="none" w:sz="0" w:space="0" w:color="auto"/>
            <w:bottom w:val="none" w:sz="0" w:space="0" w:color="auto"/>
            <w:right w:val="none" w:sz="0" w:space="0" w:color="auto"/>
          </w:divBdr>
        </w:div>
        <w:div w:id="1686905762">
          <w:marLeft w:val="0"/>
          <w:marRight w:val="0"/>
          <w:marTop w:val="0"/>
          <w:marBottom w:val="0"/>
          <w:divBdr>
            <w:top w:val="none" w:sz="0" w:space="0" w:color="auto"/>
            <w:left w:val="none" w:sz="0" w:space="0" w:color="auto"/>
            <w:bottom w:val="none" w:sz="0" w:space="0" w:color="auto"/>
            <w:right w:val="none" w:sz="0" w:space="0" w:color="auto"/>
          </w:divBdr>
        </w:div>
      </w:divsChild>
    </w:div>
    <w:div w:id="123738726">
      <w:bodyDiv w:val="1"/>
      <w:marLeft w:val="0"/>
      <w:marRight w:val="0"/>
      <w:marTop w:val="0"/>
      <w:marBottom w:val="0"/>
      <w:divBdr>
        <w:top w:val="none" w:sz="0" w:space="0" w:color="auto"/>
        <w:left w:val="none" w:sz="0" w:space="0" w:color="auto"/>
        <w:bottom w:val="none" w:sz="0" w:space="0" w:color="auto"/>
        <w:right w:val="none" w:sz="0" w:space="0" w:color="auto"/>
      </w:divBdr>
    </w:div>
    <w:div w:id="151609889">
      <w:bodyDiv w:val="1"/>
      <w:marLeft w:val="0"/>
      <w:marRight w:val="0"/>
      <w:marTop w:val="0"/>
      <w:marBottom w:val="0"/>
      <w:divBdr>
        <w:top w:val="none" w:sz="0" w:space="0" w:color="auto"/>
        <w:left w:val="none" w:sz="0" w:space="0" w:color="auto"/>
        <w:bottom w:val="none" w:sz="0" w:space="0" w:color="auto"/>
        <w:right w:val="none" w:sz="0" w:space="0" w:color="auto"/>
      </w:divBdr>
    </w:div>
    <w:div w:id="201091842">
      <w:bodyDiv w:val="1"/>
      <w:marLeft w:val="0"/>
      <w:marRight w:val="0"/>
      <w:marTop w:val="0"/>
      <w:marBottom w:val="0"/>
      <w:divBdr>
        <w:top w:val="none" w:sz="0" w:space="0" w:color="auto"/>
        <w:left w:val="none" w:sz="0" w:space="0" w:color="auto"/>
        <w:bottom w:val="none" w:sz="0" w:space="0" w:color="auto"/>
        <w:right w:val="none" w:sz="0" w:space="0" w:color="auto"/>
      </w:divBdr>
      <w:divsChild>
        <w:div w:id="562254688">
          <w:marLeft w:val="0"/>
          <w:marRight w:val="0"/>
          <w:marTop w:val="0"/>
          <w:marBottom w:val="0"/>
          <w:divBdr>
            <w:top w:val="none" w:sz="0" w:space="0" w:color="auto"/>
            <w:left w:val="none" w:sz="0" w:space="0" w:color="auto"/>
            <w:bottom w:val="none" w:sz="0" w:space="0" w:color="auto"/>
            <w:right w:val="none" w:sz="0" w:space="0" w:color="auto"/>
          </w:divBdr>
        </w:div>
        <w:div w:id="575865315">
          <w:marLeft w:val="0"/>
          <w:marRight w:val="0"/>
          <w:marTop w:val="0"/>
          <w:marBottom w:val="0"/>
          <w:divBdr>
            <w:top w:val="none" w:sz="0" w:space="0" w:color="auto"/>
            <w:left w:val="none" w:sz="0" w:space="0" w:color="auto"/>
            <w:bottom w:val="none" w:sz="0" w:space="0" w:color="auto"/>
            <w:right w:val="none" w:sz="0" w:space="0" w:color="auto"/>
          </w:divBdr>
        </w:div>
        <w:div w:id="788863258">
          <w:marLeft w:val="0"/>
          <w:marRight w:val="0"/>
          <w:marTop w:val="0"/>
          <w:marBottom w:val="0"/>
          <w:divBdr>
            <w:top w:val="none" w:sz="0" w:space="0" w:color="auto"/>
            <w:left w:val="none" w:sz="0" w:space="0" w:color="auto"/>
            <w:bottom w:val="none" w:sz="0" w:space="0" w:color="auto"/>
            <w:right w:val="none" w:sz="0" w:space="0" w:color="auto"/>
          </w:divBdr>
        </w:div>
        <w:div w:id="1579096303">
          <w:marLeft w:val="0"/>
          <w:marRight w:val="0"/>
          <w:marTop w:val="0"/>
          <w:marBottom w:val="0"/>
          <w:divBdr>
            <w:top w:val="none" w:sz="0" w:space="0" w:color="auto"/>
            <w:left w:val="none" w:sz="0" w:space="0" w:color="auto"/>
            <w:bottom w:val="none" w:sz="0" w:space="0" w:color="auto"/>
            <w:right w:val="none" w:sz="0" w:space="0" w:color="auto"/>
          </w:divBdr>
        </w:div>
        <w:div w:id="1982925793">
          <w:marLeft w:val="0"/>
          <w:marRight w:val="0"/>
          <w:marTop w:val="0"/>
          <w:marBottom w:val="0"/>
          <w:divBdr>
            <w:top w:val="none" w:sz="0" w:space="0" w:color="auto"/>
            <w:left w:val="none" w:sz="0" w:space="0" w:color="auto"/>
            <w:bottom w:val="none" w:sz="0" w:space="0" w:color="auto"/>
            <w:right w:val="none" w:sz="0" w:space="0" w:color="auto"/>
          </w:divBdr>
        </w:div>
      </w:divsChild>
    </w:div>
    <w:div w:id="232090090">
      <w:bodyDiv w:val="1"/>
      <w:marLeft w:val="0"/>
      <w:marRight w:val="0"/>
      <w:marTop w:val="0"/>
      <w:marBottom w:val="0"/>
      <w:divBdr>
        <w:top w:val="none" w:sz="0" w:space="0" w:color="auto"/>
        <w:left w:val="none" w:sz="0" w:space="0" w:color="auto"/>
        <w:bottom w:val="none" w:sz="0" w:space="0" w:color="auto"/>
        <w:right w:val="none" w:sz="0" w:space="0" w:color="auto"/>
      </w:divBdr>
    </w:div>
    <w:div w:id="286283714">
      <w:bodyDiv w:val="1"/>
      <w:marLeft w:val="0"/>
      <w:marRight w:val="0"/>
      <w:marTop w:val="0"/>
      <w:marBottom w:val="0"/>
      <w:divBdr>
        <w:top w:val="none" w:sz="0" w:space="0" w:color="auto"/>
        <w:left w:val="none" w:sz="0" w:space="0" w:color="auto"/>
        <w:bottom w:val="none" w:sz="0" w:space="0" w:color="auto"/>
        <w:right w:val="none" w:sz="0" w:space="0" w:color="auto"/>
      </w:divBdr>
    </w:div>
    <w:div w:id="341005994">
      <w:bodyDiv w:val="1"/>
      <w:marLeft w:val="0"/>
      <w:marRight w:val="0"/>
      <w:marTop w:val="0"/>
      <w:marBottom w:val="0"/>
      <w:divBdr>
        <w:top w:val="none" w:sz="0" w:space="0" w:color="auto"/>
        <w:left w:val="none" w:sz="0" w:space="0" w:color="auto"/>
        <w:bottom w:val="none" w:sz="0" w:space="0" w:color="auto"/>
        <w:right w:val="none" w:sz="0" w:space="0" w:color="auto"/>
      </w:divBdr>
    </w:div>
    <w:div w:id="444427870">
      <w:bodyDiv w:val="1"/>
      <w:marLeft w:val="0"/>
      <w:marRight w:val="0"/>
      <w:marTop w:val="0"/>
      <w:marBottom w:val="0"/>
      <w:divBdr>
        <w:top w:val="none" w:sz="0" w:space="0" w:color="auto"/>
        <w:left w:val="none" w:sz="0" w:space="0" w:color="auto"/>
        <w:bottom w:val="none" w:sz="0" w:space="0" w:color="auto"/>
        <w:right w:val="none" w:sz="0" w:space="0" w:color="auto"/>
      </w:divBdr>
    </w:div>
    <w:div w:id="459998504">
      <w:bodyDiv w:val="1"/>
      <w:marLeft w:val="0"/>
      <w:marRight w:val="0"/>
      <w:marTop w:val="0"/>
      <w:marBottom w:val="0"/>
      <w:divBdr>
        <w:top w:val="none" w:sz="0" w:space="0" w:color="auto"/>
        <w:left w:val="none" w:sz="0" w:space="0" w:color="auto"/>
        <w:bottom w:val="none" w:sz="0" w:space="0" w:color="auto"/>
        <w:right w:val="none" w:sz="0" w:space="0" w:color="auto"/>
      </w:divBdr>
      <w:divsChild>
        <w:div w:id="79181285">
          <w:marLeft w:val="0"/>
          <w:marRight w:val="0"/>
          <w:marTop w:val="0"/>
          <w:marBottom w:val="0"/>
          <w:divBdr>
            <w:top w:val="none" w:sz="0" w:space="0" w:color="auto"/>
            <w:left w:val="none" w:sz="0" w:space="0" w:color="auto"/>
            <w:bottom w:val="none" w:sz="0" w:space="0" w:color="auto"/>
            <w:right w:val="none" w:sz="0" w:space="0" w:color="auto"/>
          </w:divBdr>
        </w:div>
        <w:div w:id="132598038">
          <w:marLeft w:val="0"/>
          <w:marRight w:val="0"/>
          <w:marTop w:val="0"/>
          <w:marBottom w:val="0"/>
          <w:divBdr>
            <w:top w:val="none" w:sz="0" w:space="0" w:color="auto"/>
            <w:left w:val="none" w:sz="0" w:space="0" w:color="auto"/>
            <w:bottom w:val="none" w:sz="0" w:space="0" w:color="auto"/>
            <w:right w:val="none" w:sz="0" w:space="0" w:color="auto"/>
          </w:divBdr>
        </w:div>
        <w:div w:id="630356730">
          <w:marLeft w:val="0"/>
          <w:marRight w:val="0"/>
          <w:marTop w:val="0"/>
          <w:marBottom w:val="0"/>
          <w:divBdr>
            <w:top w:val="none" w:sz="0" w:space="0" w:color="auto"/>
            <w:left w:val="none" w:sz="0" w:space="0" w:color="auto"/>
            <w:bottom w:val="none" w:sz="0" w:space="0" w:color="auto"/>
            <w:right w:val="none" w:sz="0" w:space="0" w:color="auto"/>
          </w:divBdr>
        </w:div>
        <w:div w:id="1654868177">
          <w:marLeft w:val="0"/>
          <w:marRight w:val="0"/>
          <w:marTop w:val="0"/>
          <w:marBottom w:val="0"/>
          <w:divBdr>
            <w:top w:val="none" w:sz="0" w:space="0" w:color="auto"/>
            <w:left w:val="none" w:sz="0" w:space="0" w:color="auto"/>
            <w:bottom w:val="none" w:sz="0" w:space="0" w:color="auto"/>
            <w:right w:val="none" w:sz="0" w:space="0" w:color="auto"/>
          </w:divBdr>
        </w:div>
        <w:div w:id="1965387190">
          <w:marLeft w:val="0"/>
          <w:marRight w:val="0"/>
          <w:marTop w:val="0"/>
          <w:marBottom w:val="0"/>
          <w:divBdr>
            <w:top w:val="none" w:sz="0" w:space="0" w:color="auto"/>
            <w:left w:val="none" w:sz="0" w:space="0" w:color="auto"/>
            <w:bottom w:val="none" w:sz="0" w:space="0" w:color="auto"/>
            <w:right w:val="none" w:sz="0" w:space="0" w:color="auto"/>
          </w:divBdr>
        </w:div>
      </w:divsChild>
    </w:div>
    <w:div w:id="474227412">
      <w:bodyDiv w:val="1"/>
      <w:marLeft w:val="0"/>
      <w:marRight w:val="0"/>
      <w:marTop w:val="0"/>
      <w:marBottom w:val="0"/>
      <w:divBdr>
        <w:top w:val="none" w:sz="0" w:space="0" w:color="auto"/>
        <w:left w:val="none" w:sz="0" w:space="0" w:color="auto"/>
        <w:bottom w:val="none" w:sz="0" w:space="0" w:color="auto"/>
        <w:right w:val="none" w:sz="0" w:space="0" w:color="auto"/>
      </w:divBdr>
    </w:div>
    <w:div w:id="729116616">
      <w:bodyDiv w:val="1"/>
      <w:marLeft w:val="0"/>
      <w:marRight w:val="0"/>
      <w:marTop w:val="0"/>
      <w:marBottom w:val="0"/>
      <w:divBdr>
        <w:top w:val="none" w:sz="0" w:space="0" w:color="auto"/>
        <w:left w:val="none" w:sz="0" w:space="0" w:color="auto"/>
        <w:bottom w:val="none" w:sz="0" w:space="0" w:color="auto"/>
        <w:right w:val="none" w:sz="0" w:space="0" w:color="auto"/>
      </w:divBdr>
    </w:div>
    <w:div w:id="885414623">
      <w:bodyDiv w:val="1"/>
      <w:marLeft w:val="0"/>
      <w:marRight w:val="0"/>
      <w:marTop w:val="0"/>
      <w:marBottom w:val="0"/>
      <w:divBdr>
        <w:top w:val="none" w:sz="0" w:space="0" w:color="auto"/>
        <w:left w:val="none" w:sz="0" w:space="0" w:color="auto"/>
        <w:bottom w:val="none" w:sz="0" w:space="0" w:color="auto"/>
        <w:right w:val="none" w:sz="0" w:space="0" w:color="auto"/>
      </w:divBdr>
    </w:div>
    <w:div w:id="916593427">
      <w:bodyDiv w:val="1"/>
      <w:marLeft w:val="0"/>
      <w:marRight w:val="0"/>
      <w:marTop w:val="0"/>
      <w:marBottom w:val="0"/>
      <w:divBdr>
        <w:top w:val="none" w:sz="0" w:space="0" w:color="auto"/>
        <w:left w:val="none" w:sz="0" w:space="0" w:color="auto"/>
        <w:bottom w:val="none" w:sz="0" w:space="0" w:color="auto"/>
        <w:right w:val="none" w:sz="0" w:space="0" w:color="auto"/>
      </w:divBdr>
    </w:div>
    <w:div w:id="992753826">
      <w:bodyDiv w:val="1"/>
      <w:marLeft w:val="0"/>
      <w:marRight w:val="0"/>
      <w:marTop w:val="0"/>
      <w:marBottom w:val="0"/>
      <w:divBdr>
        <w:top w:val="none" w:sz="0" w:space="0" w:color="auto"/>
        <w:left w:val="none" w:sz="0" w:space="0" w:color="auto"/>
        <w:bottom w:val="none" w:sz="0" w:space="0" w:color="auto"/>
        <w:right w:val="none" w:sz="0" w:space="0" w:color="auto"/>
      </w:divBdr>
    </w:div>
    <w:div w:id="1115950693">
      <w:bodyDiv w:val="1"/>
      <w:marLeft w:val="0"/>
      <w:marRight w:val="0"/>
      <w:marTop w:val="0"/>
      <w:marBottom w:val="0"/>
      <w:divBdr>
        <w:top w:val="none" w:sz="0" w:space="0" w:color="auto"/>
        <w:left w:val="none" w:sz="0" w:space="0" w:color="auto"/>
        <w:bottom w:val="none" w:sz="0" w:space="0" w:color="auto"/>
        <w:right w:val="none" w:sz="0" w:space="0" w:color="auto"/>
      </w:divBdr>
    </w:div>
    <w:div w:id="1226526157">
      <w:bodyDiv w:val="1"/>
      <w:marLeft w:val="0"/>
      <w:marRight w:val="0"/>
      <w:marTop w:val="0"/>
      <w:marBottom w:val="0"/>
      <w:divBdr>
        <w:top w:val="none" w:sz="0" w:space="0" w:color="auto"/>
        <w:left w:val="none" w:sz="0" w:space="0" w:color="auto"/>
        <w:bottom w:val="none" w:sz="0" w:space="0" w:color="auto"/>
        <w:right w:val="none" w:sz="0" w:space="0" w:color="auto"/>
      </w:divBdr>
    </w:div>
    <w:div w:id="1313750018">
      <w:bodyDiv w:val="1"/>
      <w:marLeft w:val="0"/>
      <w:marRight w:val="0"/>
      <w:marTop w:val="0"/>
      <w:marBottom w:val="0"/>
      <w:divBdr>
        <w:top w:val="none" w:sz="0" w:space="0" w:color="auto"/>
        <w:left w:val="none" w:sz="0" w:space="0" w:color="auto"/>
        <w:bottom w:val="none" w:sz="0" w:space="0" w:color="auto"/>
        <w:right w:val="none" w:sz="0" w:space="0" w:color="auto"/>
      </w:divBdr>
    </w:div>
    <w:div w:id="1353266887">
      <w:bodyDiv w:val="1"/>
      <w:marLeft w:val="0"/>
      <w:marRight w:val="0"/>
      <w:marTop w:val="0"/>
      <w:marBottom w:val="0"/>
      <w:divBdr>
        <w:top w:val="none" w:sz="0" w:space="0" w:color="auto"/>
        <w:left w:val="none" w:sz="0" w:space="0" w:color="auto"/>
        <w:bottom w:val="none" w:sz="0" w:space="0" w:color="auto"/>
        <w:right w:val="none" w:sz="0" w:space="0" w:color="auto"/>
      </w:divBdr>
    </w:div>
    <w:div w:id="1382511933">
      <w:bodyDiv w:val="1"/>
      <w:marLeft w:val="0"/>
      <w:marRight w:val="0"/>
      <w:marTop w:val="0"/>
      <w:marBottom w:val="0"/>
      <w:divBdr>
        <w:top w:val="none" w:sz="0" w:space="0" w:color="auto"/>
        <w:left w:val="none" w:sz="0" w:space="0" w:color="auto"/>
        <w:bottom w:val="none" w:sz="0" w:space="0" w:color="auto"/>
        <w:right w:val="none" w:sz="0" w:space="0" w:color="auto"/>
      </w:divBdr>
      <w:divsChild>
        <w:div w:id="349457145">
          <w:marLeft w:val="0"/>
          <w:marRight w:val="0"/>
          <w:marTop w:val="0"/>
          <w:marBottom w:val="0"/>
          <w:divBdr>
            <w:top w:val="none" w:sz="0" w:space="0" w:color="auto"/>
            <w:left w:val="none" w:sz="0" w:space="0" w:color="auto"/>
            <w:bottom w:val="none" w:sz="0" w:space="0" w:color="auto"/>
            <w:right w:val="none" w:sz="0" w:space="0" w:color="auto"/>
          </w:divBdr>
        </w:div>
        <w:div w:id="1619143029">
          <w:marLeft w:val="0"/>
          <w:marRight w:val="0"/>
          <w:marTop w:val="0"/>
          <w:marBottom w:val="0"/>
          <w:divBdr>
            <w:top w:val="none" w:sz="0" w:space="0" w:color="auto"/>
            <w:left w:val="none" w:sz="0" w:space="0" w:color="auto"/>
            <w:bottom w:val="none" w:sz="0" w:space="0" w:color="auto"/>
            <w:right w:val="none" w:sz="0" w:space="0" w:color="auto"/>
          </w:divBdr>
        </w:div>
        <w:div w:id="1948267167">
          <w:marLeft w:val="0"/>
          <w:marRight w:val="0"/>
          <w:marTop w:val="0"/>
          <w:marBottom w:val="0"/>
          <w:divBdr>
            <w:top w:val="none" w:sz="0" w:space="0" w:color="auto"/>
            <w:left w:val="none" w:sz="0" w:space="0" w:color="auto"/>
            <w:bottom w:val="none" w:sz="0" w:space="0" w:color="auto"/>
            <w:right w:val="none" w:sz="0" w:space="0" w:color="auto"/>
          </w:divBdr>
        </w:div>
      </w:divsChild>
    </w:div>
    <w:div w:id="1529834583">
      <w:bodyDiv w:val="1"/>
      <w:marLeft w:val="0"/>
      <w:marRight w:val="0"/>
      <w:marTop w:val="0"/>
      <w:marBottom w:val="0"/>
      <w:divBdr>
        <w:top w:val="none" w:sz="0" w:space="0" w:color="auto"/>
        <w:left w:val="none" w:sz="0" w:space="0" w:color="auto"/>
        <w:bottom w:val="none" w:sz="0" w:space="0" w:color="auto"/>
        <w:right w:val="none" w:sz="0" w:space="0" w:color="auto"/>
      </w:divBdr>
    </w:div>
    <w:div w:id="1669557016">
      <w:bodyDiv w:val="1"/>
      <w:marLeft w:val="0"/>
      <w:marRight w:val="0"/>
      <w:marTop w:val="0"/>
      <w:marBottom w:val="0"/>
      <w:divBdr>
        <w:top w:val="none" w:sz="0" w:space="0" w:color="auto"/>
        <w:left w:val="none" w:sz="0" w:space="0" w:color="auto"/>
        <w:bottom w:val="none" w:sz="0" w:space="0" w:color="auto"/>
        <w:right w:val="none" w:sz="0" w:space="0" w:color="auto"/>
      </w:divBdr>
    </w:div>
    <w:div w:id="1687167526">
      <w:bodyDiv w:val="1"/>
      <w:marLeft w:val="0"/>
      <w:marRight w:val="0"/>
      <w:marTop w:val="0"/>
      <w:marBottom w:val="0"/>
      <w:divBdr>
        <w:top w:val="none" w:sz="0" w:space="0" w:color="auto"/>
        <w:left w:val="none" w:sz="0" w:space="0" w:color="auto"/>
        <w:bottom w:val="none" w:sz="0" w:space="0" w:color="auto"/>
        <w:right w:val="none" w:sz="0" w:space="0" w:color="auto"/>
      </w:divBdr>
    </w:div>
    <w:div w:id="1766030916">
      <w:bodyDiv w:val="1"/>
      <w:marLeft w:val="0"/>
      <w:marRight w:val="0"/>
      <w:marTop w:val="0"/>
      <w:marBottom w:val="0"/>
      <w:divBdr>
        <w:top w:val="none" w:sz="0" w:space="0" w:color="auto"/>
        <w:left w:val="none" w:sz="0" w:space="0" w:color="auto"/>
        <w:bottom w:val="none" w:sz="0" w:space="0" w:color="auto"/>
        <w:right w:val="none" w:sz="0" w:space="0" w:color="auto"/>
      </w:divBdr>
    </w:div>
    <w:div w:id="1799372697">
      <w:bodyDiv w:val="1"/>
      <w:marLeft w:val="0"/>
      <w:marRight w:val="0"/>
      <w:marTop w:val="0"/>
      <w:marBottom w:val="0"/>
      <w:divBdr>
        <w:top w:val="none" w:sz="0" w:space="0" w:color="auto"/>
        <w:left w:val="none" w:sz="0" w:space="0" w:color="auto"/>
        <w:bottom w:val="none" w:sz="0" w:space="0" w:color="auto"/>
        <w:right w:val="none" w:sz="0" w:space="0" w:color="auto"/>
      </w:divBdr>
      <w:divsChild>
        <w:div w:id="205990064">
          <w:marLeft w:val="0"/>
          <w:marRight w:val="0"/>
          <w:marTop w:val="0"/>
          <w:marBottom w:val="0"/>
          <w:divBdr>
            <w:top w:val="none" w:sz="0" w:space="0" w:color="auto"/>
            <w:left w:val="none" w:sz="0" w:space="0" w:color="auto"/>
            <w:bottom w:val="none" w:sz="0" w:space="0" w:color="auto"/>
            <w:right w:val="none" w:sz="0" w:space="0" w:color="auto"/>
          </w:divBdr>
        </w:div>
        <w:div w:id="1846047752">
          <w:marLeft w:val="0"/>
          <w:marRight w:val="0"/>
          <w:marTop w:val="0"/>
          <w:marBottom w:val="0"/>
          <w:divBdr>
            <w:top w:val="none" w:sz="0" w:space="0" w:color="auto"/>
            <w:left w:val="none" w:sz="0" w:space="0" w:color="auto"/>
            <w:bottom w:val="none" w:sz="0" w:space="0" w:color="auto"/>
            <w:right w:val="none" w:sz="0" w:space="0" w:color="auto"/>
          </w:divBdr>
        </w:div>
        <w:div w:id="2017884304">
          <w:marLeft w:val="0"/>
          <w:marRight w:val="0"/>
          <w:marTop w:val="0"/>
          <w:marBottom w:val="0"/>
          <w:divBdr>
            <w:top w:val="none" w:sz="0" w:space="0" w:color="auto"/>
            <w:left w:val="none" w:sz="0" w:space="0" w:color="auto"/>
            <w:bottom w:val="none" w:sz="0" w:space="0" w:color="auto"/>
            <w:right w:val="none" w:sz="0" w:space="0" w:color="auto"/>
          </w:divBdr>
        </w:div>
      </w:divsChild>
    </w:div>
    <w:div w:id="1990591092">
      <w:bodyDiv w:val="1"/>
      <w:marLeft w:val="0"/>
      <w:marRight w:val="0"/>
      <w:marTop w:val="0"/>
      <w:marBottom w:val="0"/>
      <w:divBdr>
        <w:top w:val="none" w:sz="0" w:space="0" w:color="auto"/>
        <w:left w:val="none" w:sz="0" w:space="0" w:color="auto"/>
        <w:bottom w:val="none" w:sz="0" w:space="0" w:color="auto"/>
        <w:right w:val="none" w:sz="0" w:space="0" w:color="auto"/>
      </w:divBdr>
    </w:div>
    <w:div w:id="205627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python-strings-encode-method/" TargetMode="External"/><Relationship Id="rId18" Type="http://schemas.openxmlformats.org/officeDocument/2006/relationships/hyperlink" Target="https://www.geeksforgeeks.org/python-string-format_map/" TargetMode="External"/><Relationship Id="rId26" Type="http://schemas.openxmlformats.org/officeDocument/2006/relationships/hyperlink" Target="https://www.geeksforgeeks.org/python-string-isnumeric-application/" TargetMode="External"/><Relationship Id="rId39" Type="http://schemas.openxmlformats.org/officeDocument/2006/relationships/hyperlink" Target="https://www.geeksforgeeks.org/string-rindex-python/" TargetMode="External"/><Relationship Id="rId21" Type="http://schemas.openxmlformats.org/officeDocument/2006/relationships/hyperlink" Target="https://www.geeksforgeeks.org/python-string-isalpha-application/" TargetMode="External"/><Relationship Id="rId34" Type="http://schemas.openxmlformats.org/officeDocument/2006/relationships/hyperlink" Target="https://www.geeksforgeeks.org/python-string-lstrip-method/" TargetMode="External"/><Relationship Id="rId42" Type="http://schemas.openxmlformats.org/officeDocument/2006/relationships/hyperlink" Target="https://www.geeksforgeeks.org/python-string-rsplit/" TargetMode="External"/><Relationship Id="rId47" Type="http://schemas.openxmlformats.org/officeDocument/2006/relationships/hyperlink" Target="https://www.geeksforgeeks.org/python-string-swapcase/" TargetMode="External"/><Relationship Id="rId50" Type="http://schemas.openxmlformats.org/officeDocument/2006/relationships/hyperlink" Target="https://www.geeksforgeeks.org/python-string-upper/" TargetMode="External"/><Relationship Id="rId55"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python-string-find/" TargetMode="External"/><Relationship Id="rId29" Type="http://schemas.openxmlformats.org/officeDocument/2006/relationships/hyperlink" Target="https://www.geeksforgeeks.org/python-string-istitle/" TargetMode="External"/><Relationship Id="rId11" Type="http://schemas.openxmlformats.org/officeDocument/2006/relationships/hyperlink" Target="https://www.geeksforgeeks.org/string-center-python/" TargetMode="External"/><Relationship Id="rId24" Type="http://schemas.openxmlformats.org/officeDocument/2006/relationships/hyperlink" Target="https://www.geeksforgeeks.org/python-string-isidentifier/" TargetMode="External"/><Relationship Id="rId32" Type="http://schemas.openxmlformats.org/officeDocument/2006/relationships/hyperlink" Target="https://www.geeksforgeeks.org/string-rjust-ljust-python/" TargetMode="External"/><Relationship Id="rId37" Type="http://schemas.openxmlformats.org/officeDocument/2006/relationships/hyperlink" Target="https://www.geeksforgeeks.org/python-string-replace/" TargetMode="External"/><Relationship Id="rId40" Type="http://schemas.openxmlformats.org/officeDocument/2006/relationships/hyperlink" Target="https://www.geeksforgeeks.org/string-rjust-ljust-python/" TargetMode="External"/><Relationship Id="rId45" Type="http://schemas.openxmlformats.org/officeDocument/2006/relationships/hyperlink" Target="https://www.geeksforgeeks.org/python-string-startswith/" TargetMode="External"/><Relationship Id="rId53" Type="http://schemas.openxmlformats.org/officeDocument/2006/relationships/image" Target="media/image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geeksforgeeks.org/python-string-index-applications/" TargetMode="External"/><Relationship Id="rId4" Type="http://schemas.openxmlformats.org/officeDocument/2006/relationships/settings" Target="settings.xml"/><Relationship Id="rId9" Type="http://schemas.openxmlformats.org/officeDocument/2006/relationships/hyperlink" Target="https://www.geeksforgeeks.org/string-capitalize-python/" TargetMode="External"/><Relationship Id="rId14" Type="http://schemas.openxmlformats.org/officeDocument/2006/relationships/hyperlink" Target="https://www.geeksforgeeks.org/string-endswith-python/" TargetMode="External"/><Relationship Id="rId22" Type="http://schemas.openxmlformats.org/officeDocument/2006/relationships/hyperlink" Target="https://www.geeksforgeeks.org/python-string-isdecimal/" TargetMode="External"/><Relationship Id="rId27" Type="http://schemas.openxmlformats.org/officeDocument/2006/relationships/hyperlink" Target="https://www.geeksforgeeks.org/isprintable-python-application/" TargetMode="External"/><Relationship Id="rId30" Type="http://schemas.openxmlformats.org/officeDocument/2006/relationships/hyperlink" Target="https://www.geeksforgeeks.org/python-string-isupper-method/" TargetMode="External"/><Relationship Id="rId35" Type="http://schemas.openxmlformats.org/officeDocument/2006/relationships/hyperlink" Target="https://www.geeksforgeeks.org/python-maketrans-translate-functions/" TargetMode="External"/><Relationship Id="rId43" Type="http://schemas.openxmlformats.org/officeDocument/2006/relationships/hyperlink" Target="https://www.geeksforgeeks.org/python-string-rstrip/" TargetMode="External"/><Relationship Id="rId48" Type="http://schemas.openxmlformats.org/officeDocument/2006/relationships/hyperlink" Target="https://www.geeksforgeeks.org/title-in-python/" TargetMode="External"/><Relationship Id="rId56" Type="http://schemas.openxmlformats.org/officeDocument/2006/relationships/header" Target="header1.xml"/><Relationship Id="rId8" Type="http://schemas.openxmlformats.org/officeDocument/2006/relationships/hyperlink" Target="https://www.geeksforgeeks.org/taking-input-from-console-in-python/" TargetMode="External"/><Relationship Id="rId51" Type="http://schemas.openxmlformats.org/officeDocument/2006/relationships/hyperlink" Target="https://www.geeksforgeeks.org/python-string-zfill/" TargetMode="External"/><Relationship Id="rId3" Type="http://schemas.openxmlformats.org/officeDocument/2006/relationships/styles" Target="styles.xml"/><Relationship Id="rId12" Type="http://schemas.openxmlformats.org/officeDocument/2006/relationships/hyperlink" Target="https://www.geeksforgeeks.org/python-string-count/" TargetMode="External"/><Relationship Id="rId17" Type="http://schemas.openxmlformats.org/officeDocument/2006/relationships/hyperlink" Target="https://www.geeksforgeeks.org/python-format-function/" TargetMode="External"/><Relationship Id="rId25" Type="http://schemas.openxmlformats.org/officeDocument/2006/relationships/hyperlink" Target="https://www.geeksforgeeks.org/python-string-islower-method/" TargetMode="External"/><Relationship Id="rId33" Type="http://schemas.openxmlformats.org/officeDocument/2006/relationships/hyperlink" Target="https://www.geeksforgeeks.org/python-string-lower/" TargetMode="External"/><Relationship Id="rId38" Type="http://schemas.openxmlformats.org/officeDocument/2006/relationships/hyperlink" Target="https://www.geeksforgeeks.org/python-string-rfind/" TargetMode="External"/><Relationship Id="rId46" Type="http://schemas.openxmlformats.org/officeDocument/2006/relationships/hyperlink" Target="https://www.geeksforgeeks.org/python-string-strip/" TargetMode="External"/><Relationship Id="rId59" Type="http://schemas.openxmlformats.org/officeDocument/2006/relationships/theme" Target="theme/theme1.xml"/><Relationship Id="rId20" Type="http://schemas.openxmlformats.org/officeDocument/2006/relationships/hyperlink" Target="https://www.geeksforgeeks.org/python-string-isalnum/" TargetMode="External"/><Relationship Id="rId41" Type="http://schemas.openxmlformats.org/officeDocument/2006/relationships/hyperlink" Target="https://www.geeksforgeeks.org/python-string-rpartition/" TargetMode="External"/><Relationship Id="rId54"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python-expandtabs-method/" TargetMode="External"/><Relationship Id="rId23" Type="http://schemas.openxmlformats.org/officeDocument/2006/relationships/hyperlink" Target="https://www.geeksforgeeks.org/python-string-isdigit-application/" TargetMode="External"/><Relationship Id="rId28" Type="http://schemas.openxmlformats.org/officeDocument/2006/relationships/hyperlink" Target="https://www.geeksforgeeks.org/python-string-isspace-application/" TargetMode="External"/><Relationship Id="rId36" Type="http://schemas.openxmlformats.org/officeDocument/2006/relationships/hyperlink" Target="https://www.geeksforgeeks.org/string-partition-python/" TargetMode="External"/><Relationship Id="rId49" Type="http://schemas.openxmlformats.org/officeDocument/2006/relationships/hyperlink" Target="https://www.geeksforgeeks.org/python-string-translate/" TargetMode="External"/><Relationship Id="rId57" Type="http://schemas.openxmlformats.org/officeDocument/2006/relationships/footer" Target="footer1.xml"/><Relationship Id="rId10" Type="http://schemas.openxmlformats.org/officeDocument/2006/relationships/hyperlink" Target="https://www.geeksforgeeks.org/casefold-string-python/" TargetMode="External"/><Relationship Id="rId31" Type="http://schemas.openxmlformats.org/officeDocument/2006/relationships/hyperlink" Target="https://www.geeksforgeeks.org/join-function-python/" TargetMode="External"/><Relationship Id="rId44" Type="http://schemas.openxmlformats.org/officeDocument/2006/relationships/hyperlink" Target="https://www.geeksforgeeks.org/python-string-splitlines/" TargetMode="External"/><Relationship Id="rId52"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33EFA-6CA3-4076-B3D1-D8AC28A07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12</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kjsce</Company>
  <LinksUpToDate>false</LinksUpToDate>
  <CharactersWithSpaces>13175</CharactersWithSpaces>
  <SharedDoc>false</SharedDoc>
  <HLinks>
    <vt:vector size="6" baseType="variant">
      <vt:variant>
        <vt:i4>8257646</vt:i4>
      </vt:variant>
      <vt:variant>
        <vt:i4>0</vt:i4>
      </vt:variant>
      <vt:variant>
        <vt:i4>0</vt:i4>
      </vt:variant>
      <vt:variant>
        <vt:i4>5</vt:i4>
      </vt:variant>
      <vt:variant>
        <vt:lpwstr>https://www.geeksforgeeks.org/taking-input-from-console-in-python/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Dhruv Bhagatkar</cp:lastModifiedBy>
  <cp:revision>25</cp:revision>
  <cp:lastPrinted>2021-02-14T15:21:00Z</cp:lastPrinted>
  <dcterms:created xsi:type="dcterms:W3CDTF">2021-02-14T14:08:00Z</dcterms:created>
  <dcterms:modified xsi:type="dcterms:W3CDTF">2022-06-09T17:05:00Z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